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3F899" w14:textId="77777777" w:rsidR="00C465D2" w:rsidRDefault="00C465D2" w:rsidP="00F42D0A">
      <w:pPr>
        <w:spacing w:line="360" w:lineRule="auto"/>
        <w:jc w:val="center"/>
        <w:rPr>
          <w:rFonts w:ascii="Times New Roman" w:hAnsi="Times New Roman" w:cs="Times New Roman"/>
          <w:sz w:val="32"/>
          <w:szCs w:val="32"/>
          <w:lang w:val="en-IN"/>
        </w:rPr>
      </w:pPr>
    </w:p>
    <w:p w14:paraId="7A357D11" w14:textId="77777777" w:rsidR="00C465D2" w:rsidRDefault="00C465D2" w:rsidP="00F42D0A">
      <w:pPr>
        <w:spacing w:line="360" w:lineRule="auto"/>
        <w:jc w:val="center"/>
        <w:rPr>
          <w:rFonts w:ascii="Times New Roman" w:hAnsi="Times New Roman" w:cs="Times New Roman"/>
          <w:sz w:val="32"/>
          <w:szCs w:val="32"/>
          <w:lang w:val="en-IN"/>
        </w:rPr>
      </w:pPr>
    </w:p>
    <w:p w14:paraId="6FC37F29" w14:textId="53D9C8BF" w:rsidR="00C465D2" w:rsidRDefault="007E2687" w:rsidP="00F42D0A">
      <w:pPr>
        <w:spacing w:line="360" w:lineRule="auto"/>
        <w:jc w:val="center"/>
        <w:rPr>
          <w:rFonts w:ascii="Times New Roman" w:hAnsi="Times New Roman" w:cs="Times New Roman"/>
          <w:sz w:val="32"/>
          <w:szCs w:val="32"/>
          <w:lang w:val="en-IN"/>
        </w:rPr>
      </w:pPr>
      <w:r>
        <w:rPr>
          <w:noProof/>
        </w:rPr>
        <w:drawing>
          <wp:inline distT="0" distB="0" distL="0" distR="0" wp14:anchorId="64F71EE7" wp14:editId="776963C0">
            <wp:extent cx="1247140" cy="1275080"/>
            <wp:effectExtent l="0" t="0" r="0" b="1270"/>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1" cstate="print"/>
                    <a:stretch>
                      <a:fillRect/>
                    </a:stretch>
                  </pic:blipFill>
                  <pic:spPr>
                    <a:xfrm>
                      <a:off x="0" y="0"/>
                      <a:ext cx="1247140" cy="1275080"/>
                    </a:xfrm>
                    <a:prstGeom prst="rect">
                      <a:avLst/>
                    </a:prstGeom>
                  </pic:spPr>
                </pic:pic>
              </a:graphicData>
            </a:graphic>
          </wp:inline>
        </w:drawing>
      </w:r>
    </w:p>
    <w:p w14:paraId="1B43E12E" w14:textId="77777777" w:rsidR="00C465D2" w:rsidRDefault="00C465D2" w:rsidP="00F42D0A">
      <w:pPr>
        <w:spacing w:line="360" w:lineRule="auto"/>
        <w:jc w:val="center"/>
        <w:rPr>
          <w:rFonts w:ascii="Times New Roman" w:hAnsi="Times New Roman" w:cs="Times New Roman"/>
          <w:sz w:val="32"/>
          <w:szCs w:val="32"/>
          <w:lang w:val="en-IN"/>
        </w:rPr>
      </w:pPr>
    </w:p>
    <w:p w14:paraId="5C12F23B" w14:textId="39F230B8" w:rsidR="00A9204E" w:rsidRDefault="00F42D0A" w:rsidP="00B22F72">
      <w:pPr>
        <w:spacing w:line="360" w:lineRule="auto"/>
        <w:jc w:val="center"/>
        <w:rPr>
          <w:rFonts w:ascii="Times New Roman" w:hAnsi="Times New Roman" w:cs="Times New Roman"/>
          <w:sz w:val="32"/>
          <w:szCs w:val="32"/>
          <w:lang w:val="en-IN"/>
        </w:rPr>
      </w:pPr>
      <w:r>
        <w:rPr>
          <w:rFonts w:ascii="Times New Roman" w:hAnsi="Times New Roman" w:cs="Times New Roman"/>
          <w:sz w:val="32"/>
          <w:szCs w:val="32"/>
          <w:lang w:val="en-IN"/>
        </w:rPr>
        <w:t>Deccan Education Society’s</w:t>
      </w:r>
    </w:p>
    <w:p w14:paraId="5DE39BB8" w14:textId="266FC5A4" w:rsidR="00F42D0A" w:rsidRDefault="00F42D0A" w:rsidP="00B22F72">
      <w:pPr>
        <w:spacing w:line="360" w:lineRule="auto"/>
        <w:jc w:val="center"/>
        <w:rPr>
          <w:rFonts w:ascii="Times New Roman" w:hAnsi="Times New Roman" w:cs="Times New Roman"/>
          <w:sz w:val="32"/>
          <w:szCs w:val="32"/>
          <w:lang w:val="en-IN"/>
        </w:rPr>
      </w:pPr>
      <w:r>
        <w:rPr>
          <w:rFonts w:ascii="Times New Roman" w:hAnsi="Times New Roman" w:cs="Times New Roman"/>
          <w:sz w:val="32"/>
          <w:szCs w:val="32"/>
          <w:lang w:val="en-IN"/>
        </w:rPr>
        <w:t>FERGUSSON COLLEGE(AUTONOMOUS</w:t>
      </w:r>
      <w:r w:rsidR="00505CA3">
        <w:rPr>
          <w:rFonts w:ascii="Times New Roman" w:hAnsi="Times New Roman" w:cs="Times New Roman"/>
          <w:sz w:val="32"/>
          <w:szCs w:val="32"/>
          <w:lang w:val="en-IN"/>
        </w:rPr>
        <w:t>), PUNE</w:t>
      </w:r>
      <w:r>
        <w:rPr>
          <w:rFonts w:ascii="Times New Roman" w:hAnsi="Times New Roman" w:cs="Times New Roman"/>
          <w:sz w:val="32"/>
          <w:szCs w:val="32"/>
          <w:lang w:val="en-IN"/>
        </w:rPr>
        <w:t>-4</w:t>
      </w:r>
    </w:p>
    <w:p w14:paraId="7FD9DD52" w14:textId="77777777" w:rsidR="00F42D0A" w:rsidRDefault="00F42D0A" w:rsidP="00B22F72">
      <w:pPr>
        <w:spacing w:line="360" w:lineRule="auto"/>
        <w:jc w:val="center"/>
        <w:rPr>
          <w:rFonts w:ascii="Times New Roman" w:hAnsi="Times New Roman" w:cs="Times New Roman"/>
          <w:sz w:val="32"/>
          <w:szCs w:val="32"/>
          <w:lang w:val="en-IN"/>
        </w:rPr>
      </w:pPr>
      <w:r>
        <w:rPr>
          <w:rFonts w:ascii="Times New Roman" w:hAnsi="Times New Roman" w:cs="Times New Roman"/>
          <w:sz w:val="32"/>
          <w:szCs w:val="32"/>
          <w:lang w:val="en-IN"/>
        </w:rPr>
        <w:t>Department of Computer science</w:t>
      </w:r>
    </w:p>
    <w:p w14:paraId="640CA02D" w14:textId="77777777" w:rsidR="00F42D0A" w:rsidRDefault="00F42D0A" w:rsidP="00B22F72">
      <w:pPr>
        <w:spacing w:line="360" w:lineRule="auto"/>
        <w:jc w:val="center"/>
        <w:rPr>
          <w:rFonts w:ascii="Times New Roman" w:hAnsi="Times New Roman" w:cs="Times New Roman"/>
          <w:sz w:val="32"/>
          <w:szCs w:val="32"/>
          <w:lang w:val="en-IN"/>
        </w:rPr>
      </w:pPr>
    </w:p>
    <w:p w14:paraId="5369D542" w14:textId="77777777" w:rsidR="00F42D0A" w:rsidRDefault="00F42D0A" w:rsidP="00B22F72">
      <w:pPr>
        <w:spacing w:line="360" w:lineRule="auto"/>
        <w:jc w:val="center"/>
        <w:rPr>
          <w:rFonts w:ascii="Times New Roman" w:hAnsi="Times New Roman" w:cs="Times New Roman"/>
          <w:sz w:val="32"/>
          <w:szCs w:val="32"/>
          <w:lang w:val="en-IN"/>
        </w:rPr>
      </w:pPr>
      <w:r>
        <w:rPr>
          <w:rFonts w:ascii="Times New Roman" w:hAnsi="Times New Roman" w:cs="Times New Roman"/>
          <w:sz w:val="32"/>
          <w:szCs w:val="32"/>
          <w:lang w:val="en-IN"/>
        </w:rPr>
        <w:t>A</w:t>
      </w:r>
    </w:p>
    <w:p w14:paraId="1E2728EF" w14:textId="77777777" w:rsidR="00F42D0A" w:rsidRDefault="00F42D0A" w:rsidP="00B22F72">
      <w:pPr>
        <w:spacing w:line="360" w:lineRule="auto"/>
        <w:jc w:val="center"/>
        <w:rPr>
          <w:rFonts w:ascii="Times New Roman" w:hAnsi="Times New Roman" w:cs="Times New Roman"/>
          <w:sz w:val="32"/>
          <w:szCs w:val="32"/>
          <w:lang w:val="en-IN"/>
        </w:rPr>
      </w:pPr>
      <w:r>
        <w:rPr>
          <w:rFonts w:ascii="Times New Roman" w:hAnsi="Times New Roman" w:cs="Times New Roman"/>
          <w:sz w:val="32"/>
          <w:szCs w:val="32"/>
          <w:lang w:val="en-IN"/>
        </w:rPr>
        <w:t>Project Report</w:t>
      </w:r>
    </w:p>
    <w:p w14:paraId="5F5A1823" w14:textId="77777777" w:rsidR="00F42D0A" w:rsidRDefault="00F42D0A" w:rsidP="00B22F72">
      <w:pPr>
        <w:spacing w:line="360" w:lineRule="auto"/>
        <w:jc w:val="center"/>
        <w:rPr>
          <w:rFonts w:ascii="Times New Roman" w:hAnsi="Times New Roman" w:cs="Times New Roman"/>
          <w:sz w:val="32"/>
          <w:szCs w:val="32"/>
          <w:lang w:val="en-IN"/>
        </w:rPr>
      </w:pPr>
      <w:r>
        <w:rPr>
          <w:rFonts w:ascii="Times New Roman" w:hAnsi="Times New Roman" w:cs="Times New Roman"/>
          <w:sz w:val="32"/>
          <w:szCs w:val="32"/>
          <w:lang w:val="en-IN"/>
        </w:rPr>
        <w:t>On</w:t>
      </w:r>
    </w:p>
    <w:p w14:paraId="1E5CE337" w14:textId="5C808B2E" w:rsidR="00F42D0A" w:rsidRDefault="00DF5729" w:rsidP="00B22F72">
      <w:pPr>
        <w:spacing w:line="360" w:lineRule="auto"/>
        <w:jc w:val="center"/>
        <w:rPr>
          <w:rFonts w:ascii="Times New Roman" w:hAnsi="Times New Roman" w:cs="Times New Roman"/>
          <w:sz w:val="32"/>
          <w:szCs w:val="32"/>
          <w:lang w:val="en-IN"/>
        </w:rPr>
      </w:pPr>
      <w:r>
        <w:rPr>
          <w:rFonts w:ascii="Times New Roman" w:hAnsi="Times New Roman" w:cs="Times New Roman"/>
          <w:sz w:val="32"/>
          <w:szCs w:val="32"/>
          <w:lang w:val="en-IN"/>
        </w:rPr>
        <w:t>PRE-</w:t>
      </w:r>
      <w:r w:rsidR="00F42D0A">
        <w:rPr>
          <w:rFonts w:ascii="Times New Roman" w:hAnsi="Times New Roman" w:cs="Times New Roman"/>
          <w:sz w:val="32"/>
          <w:szCs w:val="32"/>
          <w:lang w:val="en-IN"/>
        </w:rPr>
        <w:t>PLACEMENT ACTIVITY</w:t>
      </w:r>
    </w:p>
    <w:p w14:paraId="6C85690E" w14:textId="77777777" w:rsidR="00F42D0A" w:rsidRDefault="00F42D0A" w:rsidP="00B22F72">
      <w:pPr>
        <w:spacing w:line="360" w:lineRule="auto"/>
        <w:jc w:val="center"/>
        <w:rPr>
          <w:rFonts w:ascii="Times New Roman" w:hAnsi="Times New Roman" w:cs="Times New Roman"/>
          <w:sz w:val="32"/>
          <w:szCs w:val="32"/>
          <w:lang w:val="en-IN"/>
        </w:rPr>
      </w:pPr>
      <w:r>
        <w:rPr>
          <w:rFonts w:ascii="Times New Roman" w:hAnsi="Times New Roman" w:cs="Times New Roman"/>
          <w:sz w:val="32"/>
          <w:szCs w:val="32"/>
          <w:lang w:val="en-IN"/>
        </w:rPr>
        <w:t>By</w:t>
      </w:r>
    </w:p>
    <w:p w14:paraId="29D60923" w14:textId="77777777" w:rsidR="00002773" w:rsidRDefault="00002773" w:rsidP="00B22F72">
      <w:pPr>
        <w:spacing w:line="360" w:lineRule="auto"/>
        <w:jc w:val="center"/>
        <w:rPr>
          <w:rFonts w:ascii="Times New Roman" w:hAnsi="Times New Roman" w:cs="Times New Roman"/>
          <w:sz w:val="32"/>
          <w:szCs w:val="32"/>
          <w:lang w:val="en-IN"/>
        </w:rPr>
      </w:pPr>
    </w:p>
    <w:p w14:paraId="551C2124" w14:textId="0CF5C94A" w:rsidR="00F42D0A" w:rsidRDefault="005F04B3" w:rsidP="005F04B3">
      <w:pPr>
        <w:spacing w:line="360" w:lineRule="auto"/>
        <w:ind w:left="720" w:firstLine="720"/>
        <w:rPr>
          <w:rFonts w:ascii="Times New Roman" w:hAnsi="Times New Roman" w:cs="Times New Roman"/>
          <w:sz w:val="32"/>
          <w:szCs w:val="32"/>
          <w:lang w:val="en-IN"/>
        </w:rPr>
      </w:pPr>
      <w:r>
        <w:rPr>
          <w:rFonts w:ascii="Times New Roman" w:hAnsi="Times New Roman" w:cs="Times New Roman"/>
          <w:sz w:val="32"/>
          <w:szCs w:val="32"/>
          <w:lang w:val="en-IN"/>
        </w:rPr>
        <w:t xml:space="preserve">  </w:t>
      </w:r>
      <w:r w:rsidR="0054324B">
        <w:rPr>
          <w:rFonts w:ascii="Times New Roman" w:hAnsi="Times New Roman" w:cs="Times New Roman"/>
          <w:sz w:val="32"/>
          <w:szCs w:val="32"/>
          <w:lang w:val="en-IN"/>
        </w:rPr>
        <w:t xml:space="preserve">        </w:t>
      </w:r>
      <w:r w:rsidR="00F42D0A">
        <w:rPr>
          <w:rFonts w:ascii="Times New Roman" w:hAnsi="Times New Roman" w:cs="Times New Roman"/>
          <w:sz w:val="32"/>
          <w:szCs w:val="32"/>
          <w:lang w:val="en-IN"/>
        </w:rPr>
        <w:t>1.</w:t>
      </w:r>
      <w:r w:rsidR="00900B08">
        <w:rPr>
          <w:rFonts w:ascii="Times New Roman" w:hAnsi="Times New Roman" w:cs="Times New Roman"/>
          <w:sz w:val="32"/>
          <w:szCs w:val="32"/>
          <w:lang w:val="en-IN"/>
        </w:rPr>
        <w:t xml:space="preserve">Shivam </w:t>
      </w:r>
      <w:proofErr w:type="spellStart"/>
      <w:r w:rsidR="00900B08">
        <w:rPr>
          <w:rFonts w:ascii="Times New Roman" w:hAnsi="Times New Roman" w:cs="Times New Roman"/>
          <w:sz w:val="32"/>
          <w:szCs w:val="32"/>
          <w:lang w:val="en-IN"/>
        </w:rPr>
        <w:t>Dandavate</w:t>
      </w:r>
      <w:proofErr w:type="spellEnd"/>
      <w:r w:rsidR="00F42D0A">
        <w:rPr>
          <w:rFonts w:ascii="Times New Roman" w:hAnsi="Times New Roman" w:cs="Times New Roman"/>
          <w:sz w:val="32"/>
          <w:szCs w:val="32"/>
          <w:lang w:val="en-IN"/>
        </w:rPr>
        <w:tab/>
      </w:r>
      <w:r>
        <w:rPr>
          <w:rFonts w:ascii="Times New Roman" w:hAnsi="Times New Roman" w:cs="Times New Roman"/>
          <w:sz w:val="32"/>
          <w:szCs w:val="32"/>
          <w:lang w:val="en-IN"/>
        </w:rPr>
        <w:t xml:space="preserve">      </w:t>
      </w:r>
      <w:r w:rsidR="00590566">
        <w:rPr>
          <w:rFonts w:ascii="Times New Roman" w:hAnsi="Times New Roman" w:cs="Times New Roman"/>
          <w:sz w:val="32"/>
          <w:szCs w:val="32"/>
          <w:lang w:val="en-IN"/>
        </w:rPr>
        <w:t xml:space="preserve"> </w:t>
      </w:r>
      <w:r>
        <w:rPr>
          <w:rFonts w:ascii="Times New Roman" w:hAnsi="Times New Roman" w:cs="Times New Roman"/>
          <w:sz w:val="32"/>
          <w:szCs w:val="32"/>
          <w:lang w:val="en-IN"/>
        </w:rPr>
        <w:t xml:space="preserve">            </w:t>
      </w:r>
      <w:r w:rsidR="00F42D0A">
        <w:rPr>
          <w:rFonts w:ascii="Times New Roman" w:hAnsi="Times New Roman" w:cs="Times New Roman"/>
          <w:sz w:val="32"/>
          <w:szCs w:val="32"/>
          <w:lang w:val="en-IN"/>
        </w:rPr>
        <w:t>Roll No:</w:t>
      </w:r>
      <w:r w:rsidR="00900B08">
        <w:rPr>
          <w:rFonts w:ascii="Times New Roman" w:hAnsi="Times New Roman" w:cs="Times New Roman"/>
          <w:sz w:val="32"/>
          <w:szCs w:val="32"/>
          <w:lang w:val="en-IN"/>
        </w:rPr>
        <w:t>226254</w:t>
      </w:r>
    </w:p>
    <w:p w14:paraId="33304103" w14:textId="6E67E035" w:rsidR="00F42D0A" w:rsidRDefault="00F42D0A" w:rsidP="005F04B3">
      <w:pPr>
        <w:spacing w:line="360" w:lineRule="auto"/>
        <w:ind w:left="720"/>
        <w:jc w:val="center"/>
        <w:rPr>
          <w:rFonts w:ascii="Times New Roman" w:hAnsi="Times New Roman" w:cs="Times New Roman"/>
          <w:sz w:val="32"/>
          <w:szCs w:val="32"/>
          <w:lang w:val="en-IN"/>
        </w:rPr>
      </w:pPr>
      <w:r>
        <w:rPr>
          <w:rFonts w:ascii="Times New Roman" w:hAnsi="Times New Roman" w:cs="Times New Roman"/>
          <w:sz w:val="32"/>
          <w:szCs w:val="32"/>
          <w:lang w:val="en-IN"/>
        </w:rPr>
        <w:t>2.</w:t>
      </w:r>
      <w:r w:rsidR="00590566">
        <w:rPr>
          <w:rFonts w:ascii="Times New Roman" w:hAnsi="Times New Roman" w:cs="Times New Roman"/>
          <w:sz w:val="32"/>
          <w:szCs w:val="32"/>
          <w:lang w:val="en-IN"/>
        </w:rPr>
        <w:t xml:space="preserve">Vaibhav </w:t>
      </w:r>
      <w:proofErr w:type="spellStart"/>
      <w:r w:rsidR="00590566">
        <w:rPr>
          <w:rFonts w:ascii="Times New Roman" w:hAnsi="Times New Roman" w:cs="Times New Roman"/>
          <w:sz w:val="32"/>
          <w:szCs w:val="32"/>
          <w:lang w:val="en-IN"/>
        </w:rPr>
        <w:t>Narsi</w:t>
      </w:r>
      <w:r w:rsidR="005F04B3">
        <w:rPr>
          <w:rFonts w:ascii="Times New Roman" w:hAnsi="Times New Roman" w:cs="Times New Roman"/>
          <w:sz w:val="32"/>
          <w:szCs w:val="32"/>
          <w:lang w:val="en-IN"/>
        </w:rPr>
        <w:t>nge</w:t>
      </w:r>
      <w:proofErr w:type="spellEnd"/>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t>Roll No:</w:t>
      </w:r>
      <w:r w:rsidR="005F04B3">
        <w:rPr>
          <w:rFonts w:ascii="Times New Roman" w:hAnsi="Times New Roman" w:cs="Times New Roman"/>
          <w:sz w:val="32"/>
          <w:szCs w:val="32"/>
          <w:lang w:val="en-IN"/>
        </w:rPr>
        <w:t>226259</w:t>
      </w:r>
    </w:p>
    <w:p w14:paraId="5D3AEF3F" w14:textId="007971A8" w:rsidR="00F42D0A" w:rsidRDefault="00F42D0A" w:rsidP="005F04B3">
      <w:pPr>
        <w:spacing w:line="360" w:lineRule="auto"/>
        <w:ind w:firstLine="720"/>
        <w:jc w:val="center"/>
        <w:rPr>
          <w:rFonts w:ascii="Times New Roman" w:hAnsi="Times New Roman" w:cs="Times New Roman"/>
          <w:sz w:val="32"/>
          <w:szCs w:val="32"/>
          <w:lang w:val="en-IN"/>
        </w:rPr>
      </w:pPr>
      <w:r>
        <w:rPr>
          <w:rFonts w:ascii="Times New Roman" w:hAnsi="Times New Roman" w:cs="Times New Roman"/>
          <w:sz w:val="32"/>
          <w:szCs w:val="32"/>
          <w:lang w:val="en-IN"/>
        </w:rPr>
        <w:t>3.</w:t>
      </w:r>
      <w:r w:rsidR="005F04B3">
        <w:rPr>
          <w:rFonts w:ascii="Times New Roman" w:hAnsi="Times New Roman" w:cs="Times New Roman"/>
          <w:sz w:val="32"/>
          <w:szCs w:val="32"/>
          <w:lang w:val="en-IN"/>
        </w:rPr>
        <w:t>Navjivan Thorat</w:t>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t>Roll No:</w:t>
      </w:r>
      <w:r w:rsidR="005F04B3">
        <w:rPr>
          <w:rFonts w:ascii="Times New Roman" w:hAnsi="Times New Roman" w:cs="Times New Roman"/>
          <w:sz w:val="32"/>
          <w:szCs w:val="32"/>
          <w:lang w:val="en-IN"/>
        </w:rPr>
        <w:t>226211</w:t>
      </w:r>
    </w:p>
    <w:p w14:paraId="38F937F4" w14:textId="77777777" w:rsidR="00F42D0A" w:rsidRDefault="00F42D0A" w:rsidP="00B22F72">
      <w:pPr>
        <w:spacing w:line="360" w:lineRule="auto"/>
        <w:jc w:val="center"/>
        <w:rPr>
          <w:rFonts w:ascii="Times New Roman" w:hAnsi="Times New Roman" w:cs="Times New Roman"/>
          <w:sz w:val="32"/>
          <w:szCs w:val="32"/>
          <w:lang w:val="en-IN"/>
        </w:rPr>
      </w:pPr>
    </w:p>
    <w:p w14:paraId="4BE44CFA" w14:textId="77777777" w:rsidR="00F42D0A" w:rsidRDefault="00F42D0A" w:rsidP="00B22F72">
      <w:pPr>
        <w:spacing w:line="360" w:lineRule="auto"/>
        <w:jc w:val="center"/>
        <w:rPr>
          <w:rFonts w:ascii="Times New Roman" w:hAnsi="Times New Roman" w:cs="Times New Roman"/>
          <w:sz w:val="32"/>
          <w:szCs w:val="32"/>
          <w:lang w:val="en-IN"/>
        </w:rPr>
      </w:pPr>
    </w:p>
    <w:p w14:paraId="1069FBA6" w14:textId="77777777" w:rsidR="00F42D0A" w:rsidRDefault="00F42D0A" w:rsidP="00B22F72">
      <w:pPr>
        <w:spacing w:line="360" w:lineRule="auto"/>
        <w:jc w:val="center"/>
        <w:rPr>
          <w:rFonts w:ascii="Times New Roman" w:hAnsi="Times New Roman" w:cs="Times New Roman"/>
          <w:sz w:val="32"/>
          <w:szCs w:val="32"/>
          <w:lang w:val="en-IN"/>
        </w:rPr>
      </w:pPr>
    </w:p>
    <w:p w14:paraId="4CE7C733" w14:textId="77777777" w:rsidR="00F42D0A" w:rsidRDefault="00F42D0A" w:rsidP="00B22F72">
      <w:pPr>
        <w:spacing w:line="360" w:lineRule="auto"/>
        <w:jc w:val="center"/>
        <w:rPr>
          <w:rFonts w:ascii="Times New Roman" w:hAnsi="Times New Roman" w:cs="Times New Roman"/>
          <w:sz w:val="32"/>
          <w:szCs w:val="32"/>
          <w:lang w:val="en-IN"/>
        </w:rPr>
      </w:pPr>
    </w:p>
    <w:p w14:paraId="69F80A7A" w14:textId="1E10874E" w:rsidR="00F42D0A" w:rsidRDefault="0054324B" w:rsidP="0075451A">
      <w:pPr>
        <w:spacing w:line="360" w:lineRule="auto"/>
        <w:ind w:left="2880" w:firstLine="720"/>
        <w:rPr>
          <w:rFonts w:ascii="Times New Roman" w:hAnsi="Times New Roman" w:cs="Times New Roman"/>
          <w:sz w:val="32"/>
          <w:szCs w:val="32"/>
          <w:lang w:val="en-IN"/>
        </w:rPr>
      </w:pPr>
      <w:r>
        <w:rPr>
          <w:rFonts w:ascii="Times New Roman" w:hAnsi="Times New Roman" w:cs="Times New Roman"/>
          <w:sz w:val="32"/>
          <w:szCs w:val="32"/>
          <w:lang w:val="en-IN"/>
        </w:rPr>
        <w:t xml:space="preserve">       </w:t>
      </w:r>
      <w:r w:rsidR="00F42D0A">
        <w:rPr>
          <w:rFonts w:ascii="Times New Roman" w:hAnsi="Times New Roman" w:cs="Times New Roman"/>
          <w:sz w:val="32"/>
          <w:szCs w:val="32"/>
          <w:lang w:val="en-IN"/>
        </w:rPr>
        <w:t>[2022-2023]</w:t>
      </w:r>
    </w:p>
    <w:p w14:paraId="66FCFBD1" w14:textId="34D9CE45" w:rsidR="00BE053B" w:rsidRDefault="00BE053B" w:rsidP="00546DB2">
      <w:pPr>
        <w:spacing w:line="360" w:lineRule="auto"/>
        <w:ind w:left="2160" w:firstLine="720"/>
        <w:rPr>
          <w:rFonts w:ascii="Times New Roman" w:hAnsi="Times New Roman" w:cs="Times New Roman"/>
          <w:sz w:val="32"/>
          <w:szCs w:val="32"/>
          <w:lang w:val="en-IN"/>
        </w:rPr>
      </w:pPr>
      <w:r>
        <w:rPr>
          <w:rFonts w:ascii="Times New Roman" w:hAnsi="Times New Roman" w:cs="Times New Roman"/>
          <w:sz w:val="32"/>
          <w:szCs w:val="32"/>
          <w:lang w:val="en-IN"/>
        </w:rPr>
        <w:lastRenderedPageBreak/>
        <w:t>Deccan Education Society’s</w:t>
      </w:r>
    </w:p>
    <w:p w14:paraId="125581A8" w14:textId="1268C9F6" w:rsidR="00BE053B" w:rsidRDefault="00BE053B" w:rsidP="00BE053B">
      <w:pPr>
        <w:spacing w:line="360" w:lineRule="auto"/>
        <w:jc w:val="center"/>
        <w:rPr>
          <w:rFonts w:ascii="Times New Roman" w:hAnsi="Times New Roman" w:cs="Times New Roman"/>
          <w:sz w:val="32"/>
          <w:szCs w:val="32"/>
          <w:lang w:val="en-IN"/>
        </w:rPr>
      </w:pPr>
      <w:r>
        <w:rPr>
          <w:rFonts w:ascii="Times New Roman" w:hAnsi="Times New Roman" w:cs="Times New Roman"/>
          <w:sz w:val="32"/>
          <w:szCs w:val="32"/>
          <w:lang w:val="en-IN"/>
        </w:rPr>
        <w:t>FERGUSSON COLLEGE(AUTONOMOUS</w:t>
      </w:r>
      <w:r w:rsidR="00505CA3">
        <w:rPr>
          <w:rFonts w:ascii="Times New Roman" w:hAnsi="Times New Roman" w:cs="Times New Roman"/>
          <w:sz w:val="32"/>
          <w:szCs w:val="32"/>
          <w:lang w:val="en-IN"/>
        </w:rPr>
        <w:t>), PUNE</w:t>
      </w:r>
      <w:r>
        <w:rPr>
          <w:rFonts w:ascii="Times New Roman" w:hAnsi="Times New Roman" w:cs="Times New Roman"/>
          <w:sz w:val="32"/>
          <w:szCs w:val="32"/>
          <w:lang w:val="en-IN"/>
        </w:rPr>
        <w:t>-4</w:t>
      </w:r>
    </w:p>
    <w:p w14:paraId="755BBFC0" w14:textId="77777777" w:rsidR="00BE053B" w:rsidRDefault="00BE053B" w:rsidP="00BE053B">
      <w:pPr>
        <w:spacing w:line="360" w:lineRule="auto"/>
        <w:jc w:val="center"/>
        <w:rPr>
          <w:rFonts w:ascii="Times New Roman" w:hAnsi="Times New Roman" w:cs="Times New Roman"/>
          <w:sz w:val="32"/>
          <w:szCs w:val="32"/>
          <w:lang w:val="en-IN"/>
        </w:rPr>
      </w:pPr>
      <w:r>
        <w:rPr>
          <w:rFonts w:ascii="Times New Roman" w:hAnsi="Times New Roman" w:cs="Times New Roman"/>
          <w:sz w:val="32"/>
          <w:szCs w:val="32"/>
          <w:lang w:val="en-IN"/>
        </w:rPr>
        <w:t>Department of Computer science</w:t>
      </w:r>
    </w:p>
    <w:p w14:paraId="5BD83204" w14:textId="77777777" w:rsidR="00BE053B" w:rsidRDefault="00BE053B" w:rsidP="00463046">
      <w:pPr>
        <w:spacing w:line="360" w:lineRule="auto"/>
        <w:rPr>
          <w:rFonts w:ascii="Times New Roman" w:hAnsi="Times New Roman" w:cs="Times New Roman"/>
          <w:sz w:val="32"/>
          <w:szCs w:val="32"/>
          <w:lang w:val="en-IN"/>
        </w:rPr>
      </w:pPr>
    </w:p>
    <w:p w14:paraId="1003BAAB" w14:textId="77777777" w:rsidR="00BE053B" w:rsidRDefault="00BE053B" w:rsidP="00BE053B">
      <w:pPr>
        <w:spacing w:line="360" w:lineRule="auto"/>
        <w:jc w:val="center"/>
        <w:rPr>
          <w:rFonts w:ascii="Times New Roman" w:hAnsi="Times New Roman" w:cs="Times New Roman"/>
          <w:sz w:val="32"/>
          <w:szCs w:val="32"/>
          <w:lang w:val="en-IN"/>
        </w:rPr>
      </w:pPr>
      <w:r>
        <w:rPr>
          <w:rFonts w:ascii="Times New Roman" w:hAnsi="Times New Roman" w:cs="Times New Roman"/>
          <w:sz w:val="32"/>
          <w:szCs w:val="32"/>
          <w:lang w:val="en-IN"/>
        </w:rPr>
        <w:t>A</w:t>
      </w:r>
    </w:p>
    <w:p w14:paraId="7A1CE538" w14:textId="77777777" w:rsidR="00BE053B" w:rsidRDefault="00BE053B" w:rsidP="00BE053B">
      <w:pPr>
        <w:spacing w:line="360" w:lineRule="auto"/>
        <w:jc w:val="center"/>
        <w:rPr>
          <w:rFonts w:ascii="Times New Roman" w:hAnsi="Times New Roman" w:cs="Times New Roman"/>
          <w:sz w:val="32"/>
          <w:szCs w:val="32"/>
          <w:lang w:val="en-IN"/>
        </w:rPr>
      </w:pPr>
      <w:r>
        <w:rPr>
          <w:rFonts w:ascii="Times New Roman" w:hAnsi="Times New Roman" w:cs="Times New Roman"/>
          <w:sz w:val="32"/>
          <w:szCs w:val="32"/>
          <w:lang w:val="en-IN"/>
        </w:rPr>
        <w:t>Project Report</w:t>
      </w:r>
    </w:p>
    <w:p w14:paraId="419290E7" w14:textId="77777777" w:rsidR="00BE053B" w:rsidRDefault="00BE053B" w:rsidP="00BE053B">
      <w:pPr>
        <w:spacing w:line="360" w:lineRule="auto"/>
        <w:jc w:val="center"/>
        <w:rPr>
          <w:rFonts w:ascii="Times New Roman" w:hAnsi="Times New Roman" w:cs="Times New Roman"/>
          <w:sz w:val="32"/>
          <w:szCs w:val="32"/>
          <w:lang w:val="en-IN"/>
        </w:rPr>
      </w:pPr>
      <w:r>
        <w:rPr>
          <w:rFonts w:ascii="Times New Roman" w:hAnsi="Times New Roman" w:cs="Times New Roman"/>
          <w:sz w:val="32"/>
          <w:szCs w:val="32"/>
          <w:lang w:val="en-IN"/>
        </w:rPr>
        <w:t>On</w:t>
      </w:r>
    </w:p>
    <w:p w14:paraId="2ECDB5A0" w14:textId="3E19190D" w:rsidR="00BE053B" w:rsidRDefault="00DF5729" w:rsidP="00BE053B">
      <w:pPr>
        <w:spacing w:line="360" w:lineRule="auto"/>
        <w:jc w:val="center"/>
        <w:rPr>
          <w:rFonts w:ascii="Times New Roman" w:hAnsi="Times New Roman" w:cs="Times New Roman"/>
          <w:sz w:val="32"/>
          <w:szCs w:val="32"/>
          <w:lang w:val="en-IN"/>
        </w:rPr>
      </w:pPr>
      <w:r>
        <w:rPr>
          <w:rFonts w:ascii="Times New Roman" w:hAnsi="Times New Roman" w:cs="Times New Roman"/>
          <w:sz w:val="32"/>
          <w:szCs w:val="32"/>
          <w:lang w:val="en-IN"/>
        </w:rPr>
        <w:t>PRE-</w:t>
      </w:r>
      <w:r w:rsidR="00BE053B">
        <w:rPr>
          <w:rFonts w:ascii="Times New Roman" w:hAnsi="Times New Roman" w:cs="Times New Roman"/>
          <w:sz w:val="32"/>
          <w:szCs w:val="32"/>
          <w:lang w:val="en-IN"/>
        </w:rPr>
        <w:t>PLACEMENT ACTIVITY</w:t>
      </w:r>
    </w:p>
    <w:p w14:paraId="4D2394E4" w14:textId="1FD97D9C" w:rsidR="00E64B6C" w:rsidRDefault="00E64B6C" w:rsidP="00BE053B">
      <w:pPr>
        <w:spacing w:line="360" w:lineRule="auto"/>
        <w:jc w:val="center"/>
        <w:rPr>
          <w:rFonts w:ascii="Times New Roman" w:hAnsi="Times New Roman" w:cs="Times New Roman"/>
          <w:sz w:val="32"/>
          <w:szCs w:val="32"/>
          <w:lang w:val="en-IN"/>
        </w:rPr>
      </w:pPr>
      <w:r>
        <w:rPr>
          <w:rFonts w:ascii="Times New Roman" w:hAnsi="Times New Roman" w:cs="Times New Roman"/>
          <w:sz w:val="32"/>
          <w:szCs w:val="32"/>
          <w:lang w:val="en-IN"/>
        </w:rPr>
        <w:t xml:space="preserve">In partial </w:t>
      </w:r>
      <w:r w:rsidR="008F6ECE">
        <w:rPr>
          <w:rFonts w:ascii="Times New Roman" w:hAnsi="Times New Roman" w:cs="Times New Roman"/>
          <w:sz w:val="32"/>
          <w:szCs w:val="32"/>
          <w:lang w:val="en-IN"/>
        </w:rPr>
        <w:t>fulfilment</w:t>
      </w:r>
      <w:r>
        <w:rPr>
          <w:rFonts w:ascii="Times New Roman" w:hAnsi="Times New Roman" w:cs="Times New Roman"/>
          <w:sz w:val="32"/>
          <w:szCs w:val="32"/>
          <w:lang w:val="en-IN"/>
        </w:rPr>
        <w:t xml:space="preserve"> of the completion of F.Y</w:t>
      </w:r>
      <w:r w:rsidR="00B47156">
        <w:rPr>
          <w:rFonts w:ascii="Times New Roman" w:hAnsi="Times New Roman" w:cs="Times New Roman"/>
          <w:sz w:val="32"/>
          <w:szCs w:val="32"/>
          <w:lang w:val="en-IN"/>
        </w:rPr>
        <w:t>.</w:t>
      </w:r>
      <w:r w:rsidR="00505CA3">
        <w:rPr>
          <w:rFonts w:ascii="Times New Roman" w:hAnsi="Times New Roman" w:cs="Times New Roman"/>
          <w:sz w:val="32"/>
          <w:szCs w:val="32"/>
          <w:lang w:val="en-IN"/>
        </w:rPr>
        <w:t>M. Sc</w:t>
      </w:r>
      <w:r w:rsidR="00B47156">
        <w:rPr>
          <w:rFonts w:ascii="Times New Roman" w:hAnsi="Times New Roman" w:cs="Times New Roman"/>
          <w:sz w:val="32"/>
          <w:szCs w:val="32"/>
          <w:lang w:val="en-IN"/>
        </w:rPr>
        <w:t xml:space="preserve"> (C.S)</w:t>
      </w:r>
    </w:p>
    <w:p w14:paraId="7AC5CD63" w14:textId="16944D71" w:rsidR="00B47156" w:rsidRDefault="00B47156" w:rsidP="00BE053B">
      <w:pPr>
        <w:spacing w:line="360" w:lineRule="auto"/>
        <w:jc w:val="center"/>
        <w:rPr>
          <w:rFonts w:ascii="Times New Roman" w:hAnsi="Times New Roman" w:cs="Times New Roman"/>
          <w:sz w:val="32"/>
          <w:szCs w:val="32"/>
          <w:lang w:val="en-IN"/>
        </w:rPr>
      </w:pPr>
      <w:r>
        <w:rPr>
          <w:rFonts w:ascii="Times New Roman" w:hAnsi="Times New Roman" w:cs="Times New Roman"/>
          <w:sz w:val="32"/>
          <w:szCs w:val="32"/>
          <w:lang w:val="en-IN"/>
        </w:rPr>
        <w:t>Semester-I</w:t>
      </w:r>
    </w:p>
    <w:p w14:paraId="1E871929" w14:textId="69C52AAF" w:rsidR="00505CA3" w:rsidRDefault="00505CA3" w:rsidP="00BE053B">
      <w:pPr>
        <w:spacing w:line="360" w:lineRule="auto"/>
        <w:jc w:val="center"/>
        <w:rPr>
          <w:rFonts w:ascii="Times New Roman" w:hAnsi="Times New Roman" w:cs="Times New Roman"/>
          <w:sz w:val="32"/>
          <w:szCs w:val="32"/>
          <w:lang w:val="en-IN"/>
        </w:rPr>
      </w:pPr>
      <w:r>
        <w:rPr>
          <w:rFonts w:ascii="Times New Roman" w:hAnsi="Times New Roman" w:cs="Times New Roman"/>
          <w:sz w:val="32"/>
          <w:szCs w:val="32"/>
          <w:lang w:val="en-IN"/>
        </w:rPr>
        <w:t>M</w:t>
      </w:r>
      <w:r w:rsidR="008C5B9D">
        <w:rPr>
          <w:rFonts w:ascii="Times New Roman" w:hAnsi="Times New Roman" w:cs="Times New Roman"/>
          <w:sz w:val="32"/>
          <w:szCs w:val="32"/>
          <w:lang w:val="en-IN"/>
        </w:rPr>
        <w:t>aster Of Science</w:t>
      </w:r>
    </w:p>
    <w:p w14:paraId="3CAA9339" w14:textId="76024E05" w:rsidR="008C5B9D" w:rsidRDefault="008C5B9D" w:rsidP="00BE053B">
      <w:pPr>
        <w:spacing w:line="360" w:lineRule="auto"/>
        <w:jc w:val="center"/>
        <w:rPr>
          <w:rFonts w:ascii="Times New Roman" w:hAnsi="Times New Roman" w:cs="Times New Roman"/>
          <w:sz w:val="32"/>
          <w:szCs w:val="32"/>
          <w:lang w:val="en-IN"/>
        </w:rPr>
      </w:pPr>
      <w:r>
        <w:rPr>
          <w:rFonts w:ascii="Times New Roman" w:hAnsi="Times New Roman" w:cs="Times New Roman"/>
          <w:sz w:val="32"/>
          <w:szCs w:val="32"/>
          <w:lang w:val="en-IN"/>
        </w:rPr>
        <w:t>Computer Science</w:t>
      </w:r>
    </w:p>
    <w:p w14:paraId="24BD8E72" w14:textId="551358ED" w:rsidR="00BE053B" w:rsidRDefault="008C5B9D" w:rsidP="00BE053B">
      <w:pPr>
        <w:spacing w:line="360" w:lineRule="auto"/>
        <w:jc w:val="center"/>
        <w:rPr>
          <w:rFonts w:ascii="Times New Roman" w:hAnsi="Times New Roman" w:cs="Times New Roman"/>
          <w:sz w:val="32"/>
          <w:szCs w:val="32"/>
          <w:lang w:val="en-IN"/>
        </w:rPr>
      </w:pPr>
      <w:r>
        <w:rPr>
          <w:rFonts w:ascii="Times New Roman" w:hAnsi="Times New Roman" w:cs="Times New Roman"/>
          <w:sz w:val="32"/>
          <w:szCs w:val="32"/>
          <w:lang w:val="en-IN"/>
        </w:rPr>
        <w:t xml:space="preserve">SUBMITTED </w:t>
      </w:r>
      <w:r w:rsidR="00BE053B">
        <w:rPr>
          <w:rFonts w:ascii="Times New Roman" w:hAnsi="Times New Roman" w:cs="Times New Roman"/>
          <w:sz w:val="32"/>
          <w:szCs w:val="32"/>
          <w:lang w:val="en-IN"/>
        </w:rPr>
        <w:t>B</w:t>
      </w:r>
      <w:r>
        <w:rPr>
          <w:rFonts w:ascii="Times New Roman" w:hAnsi="Times New Roman" w:cs="Times New Roman"/>
          <w:sz w:val="32"/>
          <w:szCs w:val="32"/>
          <w:lang w:val="en-IN"/>
        </w:rPr>
        <w:t>Y</w:t>
      </w:r>
    </w:p>
    <w:p w14:paraId="607CC05F" w14:textId="77777777" w:rsidR="00710A7A" w:rsidRDefault="00710A7A" w:rsidP="00BE053B">
      <w:pPr>
        <w:spacing w:line="360" w:lineRule="auto"/>
        <w:jc w:val="center"/>
        <w:rPr>
          <w:rFonts w:ascii="Times New Roman" w:hAnsi="Times New Roman" w:cs="Times New Roman"/>
          <w:sz w:val="32"/>
          <w:szCs w:val="32"/>
          <w:lang w:val="en-IN"/>
        </w:rPr>
      </w:pPr>
    </w:p>
    <w:p w14:paraId="140A0F8F" w14:textId="559C7A19" w:rsidR="004B6B64" w:rsidRDefault="004B6B64" w:rsidP="004B6B64">
      <w:pPr>
        <w:spacing w:line="360" w:lineRule="auto"/>
        <w:ind w:left="720" w:firstLine="720"/>
        <w:rPr>
          <w:rFonts w:ascii="Times New Roman" w:hAnsi="Times New Roman" w:cs="Times New Roman"/>
          <w:sz w:val="32"/>
          <w:szCs w:val="32"/>
          <w:lang w:val="en-IN"/>
        </w:rPr>
      </w:pPr>
      <w:r>
        <w:rPr>
          <w:rFonts w:ascii="Times New Roman" w:hAnsi="Times New Roman" w:cs="Times New Roman"/>
          <w:sz w:val="32"/>
          <w:szCs w:val="32"/>
          <w:lang w:val="en-IN"/>
        </w:rPr>
        <w:t xml:space="preserve">  </w:t>
      </w:r>
      <w:r w:rsidR="007950C6">
        <w:rPr>
          <w:rFonts w:ascii="Times New Roman" w:hAnsi="Times New Roman" w:cs="Times New Roman"/>
          <w:sz w:val="32"/>
          <w:szCs w:val="32"/>
          <w:lang w:val="en-IN"/>
        </w:rPr>
        <w:tab/>
      </w:r>
      <w:r w:rsidR="00783431">
        <w:rPr>
          <w:rFonts w:ascii="Times New Roman" w:hAnsi="Times New Roman" w:cs="Times New Roman"/>
          <w:sz w:val="32"/>
          <w:szCs w:val="32"/>
          <w:lang w:val="en-IN"/>
        </w:rPr>
        <w:t xml:space="preserve"> </w:t>
      </w:r>
      <w:r>
        <w:rPr>
          <w:rFonts w:ascii="Times New Roman" w:hAnsi="Times New Roman" w:cs="Times New Roman"/>
          <w:sz w:val="32"/>
          <w:szCs w:val="32"/>
          <w:lang w:val="en-IN"/>
        </w:rPr>
        <w:t xml:space="preserve">1.Shivam </w:t>
      </w:r>
      <w:proofErr w:type="spellStart"/>
      <w:r>
        <w:rPr>
          <w:rFonts w:ascii="Times New Roman" w:hAnsi="Times New Roman" w:cs="Times New Roman"/>
          <w:sz w:val="32"/>
          <w:szCs w:val="32"/>
          <w:lang w:val="en-IN"/>
        </w:rPr>
        <w:t>Dandavate</w:t>
      </w:r>
      <w:proofErr w:type="spellEnd"/>
      <w:r>
        <w:rPr>
          <w:rFonts w:ascii="Times New Roman" w:hAnsi="Times New Roman" w:cs="Times New Roman"/>
          <w:sz w:val="32"/>
          <w:szCs w:val="32"/>
          <w:lang w:val="en-IN"/>
        </w:rPr>
        <w:tab/>
        <w:t xml:space="preserve">                   Roll No:226254</w:t>
      </w:r>
    </w:p>
    <w:p w14:paraId="6103AE6C" w14:textId="77777777" w:rsidR="004B6B64" w:rsidRDefault="004B6B64" w:rsidP="004B6B64">
      <w:pPr>
        <w:spacing w:line="360" w:lineRule="auto"/>
        <w:ind w:left="720"/>
        <w:jc w:val="center"/>
        <w:rPr>
          <w:rFonts w:ascii="Times New Roman" w:hAnsi="Times New Roman" w:cs="Times New Roman"/>
          <w:sz w:val="32"/>
          <w:szCs w:val="32"/>
          <w:lang w:val="en-IN"/>
        </w:rPr>
      </w:pPr>
      <w:r>
        <w:rPr>
          <w:rFonts w:ascii="Times New Roman" w:hAnsi="Times New Roman" w:cs="Times New Roman"/>
          <w:sz w:val="32"/>
          <w:szCs w:val="32"/>
          <w:lang w:val="en-IN"/>
        </w:rPr>
        <w:t xml:space="preserve">2.Vaibhav </w:t>
      </w:r>
      <w:proofErr w:type="spellStart"/>
      <w:r>
        <w:rPr>
          <w:rFonts w:ascii="Times New Roman" w:hAnsi="Times New Roman" w:cs="Times New Roman"/>
          <w:sz w:val="32"/>
          <w:szCs w:val="32"/>
          <w:lang w:val="en-IN"/>
        </w:rPr>
        <w:t>Narsinge</w:t>
      </w:r>
      <w:proofErr w:type="spellEnd"/>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t>Roll No:226259</w:t>
      </w:r>
    </w:p>
    <w:p w14:paraId="65475E64" w14:textId="77777777" w:rsidR="004B6B64" w:rsidRDefault="004B6B64" w:rsidP="004B6B64">
      <w:pPr>
        <w:spacing w:line="360" w:lineRule="auto"/>
        <w:ind w:firstLine="720"/>
        <w:jc w:val="center"/>
        <w:rPr>
          <w:rFonts w:ascii="Times New Roman" w:hAnsi="Times New Roman" w:cs="Times New Roman"/>
          <w:sz w:val="32"/>
          <w:szCs w:val="32"/>
          <w:lang w:val="en-IN"/>
        </w:rPr>
      </w:pPr>
      <w:r>
        <w:rPr>
          <w:rFonts w:ascii="Times New Roman" w:hAnsi="Times New Roman" w:cs="Times New Roman"/>
          <w:sz w:val="32"/>
          <w:szCs w:val="32"/>
          <w:lang w:val="en-IN"/>
        </w:rPr>
        <w:t>3.Navjivan Thorat</w:t>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t>Roll No:226211</w:t>
      </w:r>
    </w:p>
    <w:p w14:paraId="49982682" w14:textId="77777777" w:rsidR="00F87696" w:rsidRDefault="00F87696" w:rsidP="00BE053B">
      <w:pPr>
        <w:spacing w:line="360" w:lineRule="auto"/>
        <w:jc w:val="center"/>
        <w:rPr>
          <w:rFonts w:ascii="Times New Roman" w:hAnsi="Times New Roman" w:cs="Times New Roman"/>
          <w:sz w:val="32"/>
          <w:szCs w:val="32"/>
          <w:lang w:val="en-IN"/>
        </w:rPr>
      </w:pPr>
    </w:p>
    <w:p w14:paraId="64FAF265" w14:textId="1E29EDE5" w:rsidR="008C5B9D" w:rsidRDefault="009161B0" w:rsidP="00BE053B">
      <w:pPr>
        <w:spacing w:line="360" w:lineRule="auto"/>
        <w:jc w:val="center"/>
        <w:rPr>
          <w:rFonts w:ascii="Times New Roman" w:hAnsi="Times New Roman" w:cs="Times New Roman"/>
          <w:sz w:val="32"/>
          <w:szCs w:val="32"/>
          <w:lang w:val="en-IN"/>
        </w:rPr>
      </w:pPr>
      <w:r>
        <w:rPr>
          <w:rFonts w:ascii="Times New Roman" w:hAnsi="Times New Roman" w:cs="Times New Roman"/>
          <w:sz w:val="32"/>
          <w:szCs w:val="32"/>
          <w:lang w:val="en-IN"/>
        </w:rPr>
        <w:t>Under the Guidance of</w:t>
      </w:r>
    </w:p>
    <w:p w14:paraId="699C19C3" w14:textId="247CA7B8" w:rsidR="009161B0" w:rsidRDefault="009161B0" w:rsidP="00BE053B">
      <w:pPr>
        <w:spacing w:line="360" w:lineRule="auto"/>
        <w:jc w:val="center"/>
        <w:rPr>
          <w:rFonts w:ascii="Times New Roman" w:hAnsi="Times New Roman" w:cs="Times New Roman"/>
          <w:sz w:val="32"/>
          <w:szCs w:val="32"/>
          <w:lang w:val="en-IN"/>
        </w:rPr>
      </w:pPr>
      <w:r>
        <w:rPr>
          <w:rFonts w:ascii="Times New Roman" w:hAnsi="Times New Roman" w:cs="Times New Roman"/>
          <w:sz w:val="32"/>
          <w:szCs w:val="32"/>
          <w:lang w:val="en-IN"/>
        </w:rPr>
        <w:t xml:space="preserve">Professor Mr. </w:t>
      </w:r>
      <w:r w:rsidR="007E2687">
        <w:rPr>
          <w:rFonts w:ascii="Times New Roman" w:hAnsi="Times New Roman" w:cs="Times New Roman"/>
          <w:sz w:val="32"/>
          <w:szCs w:val="32"/>
          <w:lang w:val="en-IN"/>
        </w:rPr>
        <w:t xml:space="preserve">Irfan </w:t>
      </w:r>
      <w:proofErr w:type="spellStart"/>
      <w:r>
        <w:rPr>
          <w:rFonts w:ascii="Times New Roman" w:hAnsi="Times New Roman" w:cs="Times New Roman"/>
          <w:sz w:val="32"/>
          <w:szCs w:val="32"/>
          <w:lang w:val="en-IN"/>
        </w:rPr>
        <w:t>Khatik</w:t>
      </w:r>
      <w:proofErr w:type="spellEnd"/>
    </w:p>
    <w:p w14:paraId="7E611057" w14:textId="5E632F9F" w:rsidR="009161B0" w:rsidRDefault="009161B0" w:rsidP="00BE053B">
      <w:pPr>
        <w:spacing w:line="360" w:lineRule="auto"/>
        <w:jc w:val="center"/>
        <w:rPr>
          <w:rFonts w:ascii="Times New Roman" w:hAnsi="Times New Roman" w:cs="Times New Roman"/>
          <w:sz w:val="32"/>
          <w:szCs w:val="32"/>
          <w:lang w:val="en-IN"/>
        </w:rPr>
      </w:pPr>
    </w:p>
    <w:p w14:paraId="67C11C3F" w14:textId="77777777" w:rsidR="00BE053B" w:rsidRDefault="00BE053B" w:rsidP="00BE053B">
      <w:pPr>
        <w:spacing w:line="360" w:lineRule="auto"/>
        <w:jc w:val="center"/>
        <w:rPr>
          <w:rFonts w:ascii="Times New Roman" w:hAnsi="Times New Roman" w:cs="Times New Roman"/>
          <w:sz w:val="32"/>
          <w:szCs w:val="32"/>
          <w:lang w:val="en-IN"/>
        </w:rPr>
      </w:pPr>
    </w:p>
    <w:p w14:paraId="766584CF" w14:textId="77777777" w:rsidR="00BE053B" w:rsidRDefault="00BE053B" w:rsidP="00BE053B">
      <w:pPr>
        <w:spacing w:line="360" w:lineRule="auto"/>
        <w:jc w:val="center"/>
        <w:rPr>
          <w:rFonts w:ascii="Times New Roman" w:hAnsi="Times New Roman" w:cs="Times New Roman"/>
          <w:sz w:val="32"/>
          <w:szCs w:val="32"/>
          <w:lang w:val="en-IN"/>
        </w:rPr>
      </w:pPr>
    </w:p>
    <w:p w14:paraId="2FA4F6EE" w14:textId="77777777" w:rsidR="00BE053B" w:rsidRDefault="00BE053B" w:rsidP="00BE053B">
      <w:pPr>
        <w:spacing w:line="360" w:lineRule="auto"/>
        <w:jc w:val="center"/>
        <w:rPr>
          <w:rFonts w:ascii="Times New Roman" w:hAnsi="Times New Roman" w:cs="Times New Roman"/>
          <w:sz w:val="32"/>
          <w:szCs w:val="32"/>
          <w:lang w:val="en-IN"/>
        </w:rPr>
      </w:pPr>
    </w:p>
    <w:p w14:paraId="372F57B9" w14:textId="77777777" w:rsidR="00BE053B" w:rsidRDefault="00BE053B" w:rsidP="00014F56">
      <w:pPr>
        <w:spacing w:line="360" w:lineRule="auto"/>
        <w:jc w:val="center"/>
        <w:rPr>
          <w:rFonts w:ascii="Times New Roman" w:hAnsi="Times New Roman" w:cs="Times New Roman"/>
          <w:sz w:val="32"/>
          <w:szCs w:val="32"/>
          <w:lang w:val="en-IN"/>
        </w:rPr>
      </w:pPr>
      <w:r>
        <w:rPr>
          <w:rFonts w:ascii="Times New Roman" w:hAnsi="Times New Roman" w:cs="Times New Roman"/>
          <w:sz w:val="32"/>
          <w:szCs w:val="32"/>
          <w:lang w:val="en-IN"/>
        </w:rPr>
        <w:t>[2022-2023]</w:t>
      </w:r>
    </w:p>
    <w:p w14:paraId="30E3B857" w14:textId="77777777" w:rsidR="00ED17C3" w:rsidRDefault="00ED17C3" w:rsidP="00ED17C3">
      <w:pPr>
        <w:spacing w:before="92"/>
        <w:ind w:left="1266"/>
        <w:jc w:val="center"/>
        <w:rPr>
          <w:rFonts w:ascii="Times New Roman" w:hAnsi="Times New Roman" w:cs="Times New Roman"/>
          <w:w w:val="90"/>
          <w:sz w:val="32"/>
        </w:rPr>
      </w:pPr>
    </w:p>
    <w:p w14:paraId="137F05BD" w14:textId="77777777" w:rsidR="00ED17C3" w:rsidRDefault="00ED17C3" w:rsidP="00ED17C3">
      <w:pPr>
        <w:spacing w:before="92"/>
        <w:ind w:left="1266"/>
        <w:jc w:val="center"/>
        <w:rPr>
          <w:rFonts w:ascii="Times New Roman" w:hAnsi="Times New Roman" w:cs="Times New Roman"/>
          <w:w w:val="90"/>
          <w:sz w:val="32"/>
        </w:rPr>
      </w:pPr>
    </w:p>
    <w:p w14:paraId="60350C4A" w14:textId="0DF38140" w:rsidR="00ED17C3" w:rsidRDefault="00EB6F27" w:rsidP="00EB6F27">
      <w:pPr>
        <w:spacing w:before="92"/>
        <w:ind w:left="1266"/>
        <w:jc w:val="center"/>
        <w:rPr>
          <w:rFonts w:ascii="Times New Roman" w:hAnsi="Times New Roman" w:cs="Times New Roman"/>
          <w:w w:val="90"/>
          <w:sz w:val="32"/>
        </w:rPr>
      </w:pPr>
      <w:r>
        <w:rPr>
          <w:rFonts w:ascii="Times New Roman" w:hAnsi="Times New Roman" w:cs="Times New Roman"/>
          <w:w w:val="90"/>
          <w:sz w:val="32"/>
        </w:rPr>
        <w:t>(CSC4106) Computer Science Project-I</w:t>
      </w:r>
    </w:p>
    <w:p w14:paraId="700ED244" w14:textId="77777777" w:rsidR="00F47655" w:rsidRDefault="00F47655" w:rsidP="00EB6F27">
      <w:pPr>
        <w:spacing w:before="92"/>
        <w:ind w:left="1266"/>
        <w:jc w:val="center"/>
        <w:rPr>
          <w:rFonts w:ascii="Times New Roman" w:hAnsi="Times New Roman" w:cs="Times New Roman"/>
          <w:w w:val="90"/>
          <w:sz w:val="32"/>
        </w:rPr>
      </w:pPr>
    </w:p>
    <w:p w14:paraId="3CEF821E" w14:textId="6407566A" w:rsidR="00EB6F27" w:rsidRDefault="00EB6F27" w:rsidP="00EB6F27">
      <w:pPr>
        <w:spacing w:before="92"/>
        <w:ind w:left="1266"/>
        <w:jc w:val="center"/>
        <w:rPr>
          <w:rFonts w:ascii="Times New Roman" w:hAnsi="Times New Roman" w:cs="Times New Roman"/>
          <w:w w:val="90"/>
          <w:sz w:val="32"/>
        </w:rPr>
      </w:pPr>
      <w:r>
        <w:rPr>
          <w:rFonts w:ascii="Times New Roman" w:hAnsi="Times New Roman" w:cs="Times New Roman"/>
          <w:w w:val="90"/>
          <w:sz w:val="32"/>
        </w:rPr>
        <w:t>CERTIFICATE</w:t>
      </w:r>
    </w:p>
    <w:p w14:paraId="1B70382A" w14:textId="77777777" w:rsidR="00F47655" w:rsidRDefault="00F47655" w:rsidP="00EB6F27">
      <w:pPr>
        <w:spacing w:before="92"/>
        <w:ind w:left="1266"/>
        <w:jc w:val="center"/>
        <w:rPr>
          <w:rFonts w:ascii="Times New Roman" w:hAnsi="Times New Roman" w:cs="Times New Roman"/>
          <w:w w:val="90"/>
          <w:sz w:val="32"/>
        </w:rPr>
      </w:pPr>
    </w:p>
    <w:p w14:paraId="37E51EDF" w14:textId="07199B23" w:rsidR="0003506E" w:rsidRPr="00F85194" w:rsidRDefault="00EB6F27" w:rsidP="00F85194">
      <w:pPr>
        <w:spacing w:before="92"/>
        <w:ind w:left="1266"/>
        <w:rPr>
          <w:rFonts w:ascii="Times New Roman" w:hAnsi="Times New Roman" w:cs="Times New Roman"/>
          <w:w w:val="90"/>
          <w:sz w:val="32"/>
        </w:rPr>
      </w:pPr>
      <w:r w:rsidRPr="00F85194">
        <w:rPr>
          <w:rFonts w:ascii="Times New Roman" w:hAnsi="Times New Roman" w:cs="Times New Roman"/>
          <w:w w:val="90"/>
          <w:sz w:val="32"/>
        </w:rPr>
        <w:t>This is to certify’ that</w:t>
      </w:r>
      <w:r w:rsidR="0003506E" w:rsidRPr="00F85194">
        <w:rPr>
          <w:rFonts w:ascii="Times New Roman" w:hAnsi="Times New Roman" w:cs="Times New Roman"/>
          <w:w w:val="90"/>
          <w:sz w:val="32"/>
        </w:rPr>
        <w:t xml:space="preserve"> the project </w:t>
      </w:r>
      <w:proofErr w:type="gramStart"/>
      <w:r w:rsidR="0003506E" w:rsidRPr="00F85194">
        <w:rPr>
          <w:rFonts w:ascii="Times New Roman" w:hAnsi="Times New Roman" w:cs="Times New Roman"/>
          <w:w w:val="90"/>
          <w:sz w:val="32"/>
        </w:rPr>
        <w:t>entitled</w:t>
      </w:r>
      <w:r w:rsidR="00866BF7">
        <w:rPr>
          <w:rFonts w:ascii="Times New Roman" w:hAnsi="Times New Roman" w:cs="Times New Roman"/>
          <w:w w:val="90"/>
          <w:sz w:val="32"/>
        </w:rPr>
        <w:t xml:space="preserve"> </w:t>
      </w:r>
      <w:r w:rsidR="00E72A16">
        <w:rPr>
          <w:rFonts w:ascii="Times New Roman" w:hAnsi="Times New Roman" w:cs="Times New Roman"/>
          <w:w w:val="90"/>
          <w:sz w:val="32"/>
        </w:rPr>
        <w:t xml:space="preserve"> </w:t>
      </w:r>
      <w:r w:rsidR="00E72A16" w:rsidRPr="00E72A16">
        <w:rPr>
          <w:rFonts w:ascii="Times New Roman" w:hAnsi="Times New Roman" w:cs="Times New Roman"/>
          <w:b/>
          <w:bCs/>
          <w:w w:val="90"/>
          <w:sz w:val="32"/>
        </w:rPr>
        <w:t>PRE</w:t>
      </w:r>
      <w:proofErr w:type="gramEnd"/>
      <w:r w:rsidR="00E72A16" w:rsidRPr="00E72A16">
        <w:rPr>
          <w:rFonts w:ascii="Times New Roman" w:hAnsi="Times New Roman" w:cs="Times New Roman"/>
          <w:b/>
          <w:bCs/>
          <w:w w:val="90"/>
          <w:sz w:val="32"/>
        </w:rPr>
        <w:t>-PLACEMENT ACTIVITY</w:t>
      </w:r>
      <w:r w:rsidR="00E72A16">
        <w:rPr>
          <w:rFonts w:ascii="Times New Roman" w:hAnsi="Times New Roman" w:cs="Times New Roman"/>
          <w:w w:val="90"/>
          <w:sz w:val="32"/>
        </w:rPr>
        <w:t xml:space="preserve"> </w:t>
      </w:r>
      <w:r w:rsidR="003305BB" w:rsidRPr="00F85194">
        <w:rPr>
          <w:rFonts w:ascii="Times New Roman" w:hAnsi="Times New Roman" w:cs="Times New Roman"/>
          <w:w w:val="90"/>
          <w:sz w:val="32"/>
        </w:rPr>
        <w:t>Completed by</w:t>
      </w:r>
    </w:p>
    <w:p w14:paraId="0FF740DE" w14:textId="2499E304" w:rsidR="003305BB" w:rsidRPr="00F85194" w:rsidRDefault="003305BB" w:rsidP="00EB6F27">
      <w:pPr>
        <w:spacing w:before="92"/>
        <w:ind w:left="1266"/>
        <w:rPr>
          <w:rFonts w:ascii="Times New Roman" w:hAnsi="Times New Roman" w:cs="Times New Roman"/>
          <w:w w:val="90"/>
          <w:sz w:val="32"/>
        </w:rPr>
      </w:pPr>
      <w:r w:rsidRPr="00F85194">
        <w:rPr>
          <w:rFonts w:ascii="Times New Roman" w:hAnsi="Times New Roman" w:cs="Times New Roman"/>
          <w:w w:val="90"/>
          <w:sz w:val="32"/>
        </w:rPr>
        <w:t>1.</w:t>
      </w:r>
      <w:r w:rsidR="007A6BFE">
        <w:rPr>
          <w:rFonts w:ascii="Times New Roman" w:hAnsi="Times New Roman" w:cs="Times New Roman"/>
          <w:w w:val="90"/>
          <w:sz w:val="32"/>
        </w:rPr>
        <w:t xml:space="preserve"> </w:t>
      </w:r>
      <w:proofErr w:type="spellStart"/>
      <w:r w:rsidR="007A6BFE">
        <w:rPr>
          <w:rFonts w:ascii="Times New Roman" w:hAnsi="Times New Roman" w:cs="Times New Roman"/>
          <w:w w:val="90"/>
          <w:sz w:val="32"/>
        </w:rPr>
        <w:t>Shivam</w:t>
      </w:r>
      <w:proofErr w:type="spellEnd"/>
      <w:r w:rsidR="007A6BFE">
        <w:rPr>
          <w:rFonts w:ascii="Times New Roman" w:hAnsi="Times New Roman" w:cs="Times New Roman"/>
          <w:w w:val="90"/>
          <w:sz w:val="32"/>
        </w:rPr>
        <w:t xml:space="preserve"> </w:t>
      </w:r>
      <w:proofErr w:type="spellStart"/>
      <w:r w:rsidR="00BD759F">
        <w:rPr>
          <w:rFonts w:ascii="Times New Roman" w:hAnsi="Times New Roman" w:cs="Times New Roman"/>
          <w:w w:val="90"/>
          <w:sz w:val="32"/>
        </w:rPr>
        <w:t>Laximikant</w:t>
      </w:r>
      <w:proofErr w:type="spellEnd"/>
      <w:r w:rsidR="00BD759F">
        <w:rPr>
          <w:rFonts w:ascii="Times New Roman" w:hAnsi="Times New Roman" w:cs="Times New Roman"/>
          <w:w w:val="90"/>
          <w:sz w:val="32"/>
        </w:rPr>
        <w:t xml:space="preserve"> </w:t>
      </w:r>
      <w:proofErr w:type="spellStart"/>
      <w:r w:rsidR="007A6BFE">
        <w:rPr>
          <w:rFonts w:ascii="Times New Roman" w:hAnsi="Times New Roman" w:cs="Times New Roman"/>
          <w:w w:val="90"/>
          <w:sz w:val="32"/>
        </w:rPr>
        <w:t>Dandavate</w:t>
      </w:r>
      <w:proofErr w:type="spellEnd"/>
      <w:r w:rsidR="00BD759F">
        <w:rPr>
          <w:rFonts w:ascii="Times New Roman" w:hAnsi="Times New Roman" w:cs="Times New Roman"/>
          <w:w w:val="90"/>
          <w:sz w:val="32"/>
        </w:rPr>
        <w:t xml:space="preserve"> (226254)</w:t>
      </w:r>
    </w:p>
    <w:p w14:paraId="78308C82" w14:textId="22005C46" w:rsidR="00746A24" w:rsidRPr="00F85194" w:rsidRDefault="00746A24" w:rsidP="00EB6F27">
      <w:pPr>
        <w:spacing w:before="92"/>
        <w:ind w:left="1266"/>
        <w:rPr>
          <w:rFonts w:ascii="Times New Roman" w:hAnsi="Times New Roman" w:cs="Times New Roman"/>
          <w:w w:val="90"/>
          <w:sz w:val="32"/>
        </w:rPr>
      </w:pPr>
      <w:r w:rsidRPr="00F85194">
        <w:rPr>
          <w:rFonts w:ascii="Times New Roman" w:hAnsi="Times New Roman" w:cs="Times New Roman"/>
          <w:w w:val="90"/>
          <w:sz w:val="32"/>
        </w:rPr>
        <w:t>2.</w:t>
      </w:r>
      <w:r w:rsidR="00BD759F">
        <w:rPr>
          <w:rFonts w:ascii="Times New Roman" w:hAnsi="Times New Roman" w:cs="Times New Roman"/>
          <w:w w:val="90"/>
          <w:sz w:val="32"/>
        </w:rPr>
        <w:t xml:space="preserve"> Vaibhav </w:t>
      </w:r>
      <w:proofErr w:type="spellStart"/>
      <w:r w:rsidR="00BD759F">
        <w:rPr>
          <w:rFonts w:ascii="Times New Roman" w:hAnsi="Times New Roman" w:cs="Times New Roman"/>
          <w:w w:val="90"/>
          <w:sz w:val="32"/>
        </w:rPr>
        <w:t>Balu</w:t>
      </w:r>
      <w:proofErr w:type="spellEnd"/>
      <w:r w:rsidR="00BD759F">
        <w:rPr>
          <w:rFonts w:ascii="Times New Roman" w:hAnsi="Times New Roman" w:cs="Times New Roman"/>
          <w:w w:val="90"/>
          <w:sz w:val="32"/>
        </w:rPr>
        <w:t xml:space="preserve"> </w:t>
      </w:r>
      <w:proofErr w:type="spellStart"/>
      <w:r w:rsidR="00BD759F">
        <w:rPr>
          <w:rFonts w:ascii="Times New Roman" w:hAnsi="Times New Roman" w:cs="Times New Roman"/>
          <w:w w:val="90"/>
          <w:sz w:val="32"/>
        </w:rPr>
        <w:t>Narsinge</w:t>
      </w:r>
      <w:proofErr w:type="spellEnd"/>
      <w:r w:rsidR="00BD759F">
        <w:rPr>
          <w:rFonts w:ascii="Times New Roman" w:hAnsi="Times New Roman" w:cs="Times New Roman"/>
          <w:w w:val="90"/>
          <w:sz w:val="32"/>
        </w:rPr>
        <w:t xml:space="preserve"> (226259) </w:t>
      </w:r>
    </w:p>
    <w:p w14:paraId="7B525F82" w14:textId="59FDB543" w:rsidR="00630016" w:rsidRDefault="00746A24" w:rsidP="00BD759F">
      <w:pPr>
        <w:spacing w:before="92"/>
        <w:ind w:left="1266"/>
        <w:rPr>
          <w:rFonts w:ascii="Times New Roman" w:hAnsi="Times New Roman" w:cs="Times New Roman"/>
          <w:w w:val="90"/>
          <w:sz w:val="32"/>
        </w:rPr>
      </w:pPr>
      <w:r w:rsidRPr="00F85194">
        <w:rPr>
          <w:rFonts w:ascii="Times New Roman" w:hAnsi="Times New Roman" w:cs="Times New Roman"/>
          <w:w w:val="90"/>
          <w:sz w:val="32"/>
        </w:rPr>
        <w:t>3.</w:t>
      </w:r>
      <w:r w:rsidR="00BD759F">
        <w:rPr>
          <w:rFonts w:ascii="Times New Roman" w:hAnsi="Times New Roman" w:cs="Times New Roman"/>
          <w:w w:val="90"/>
          <w:sz w:val="32"/>
        </w:rPr>
        <w:t xml:space="preserve"> Navjivan Rajendra Thorat (226211)</w:t>
      </w:r>
    </w:p>
    <w:p w14:paraId="5EF9DD4A" w14:textId="36051062" w:rsidR="00D66280" w:rsidRDefault="00B25DD2" w:rsidP="0014055B">
      <w:pPr>
        <w:spacing w:before="92"/>
        <w:ind w:left="1266"/>
        <w:rPr>
          <w:rFonts w:ascii="Times New Roman" w:hAnsi="Times New Roman" w:cs="Times New Roman"/>
          <w:w w:val="90"/>
          <w:sz w:val="32"/>
        </w:rPr>
      </w:pPr>
      <w:r w:rsidRPr="00F85194">
        <w:rPr>
          <w:rFonts w:ascii="Times New Roman" w:hAnsi="Times New Roman" w:cs="Times New Roman"/>
          <w:w w:val="90"/>
          <w:sz w:val="32"/>
        </w:rPr>
        <w:t>In partial fulfillment of the requirement of the completion of M.Sc</w:t>
      </w:r>
      <w:r w:rsidR="00D66280" w:rsidRPr="00F85194">
        <w:rPr>
          <w:rFonts w:ascii="Times New Roman" w:hAnsi="Times New Roman" w:cs="Times New Roman"/>
          <w:w w:val="90"/>
          <w:sz w:val="32"/>
        </w:rPr>
        <w:t>.(C.S)</w:t>
      </w:r>
      <w:r w:rsidR="0014055B" w:rsidRPr="00F85194">
        <w:rPr>
          <w:rFonts w:ascii="Times New Roman" w:hAnsi="Times New Roman" w:cs="Times New Roman"/>
          <w:w w:val="90"/>
          <w:sz w:val="32"/>
        </w:rPr>
        <w:t xml:space="preserve">. </w:t>
      </w:r>
      <w:r w:rsidR="00D66280" w:rsidRPr="00F85194">
        <w:rPr>
          <w:rFonts w:ascii="Times New Roman" w:hAnsi="Times New Roman" w:cs="Times New Roman"/>
          <w:w w:val="90"/>
          <w:sz w:val="32"/>
        </w:rPr>
        <w:t>Semester-I has been carried out by team under my guidance satisfactorily</w:t>
      </w:r>
      <w:r w:rsidR="00F85194" w:rsidRPr="00F85194">
        <w:rPr>
          <w:rFonts w:ascii="Times New Roman" w:hAnsi="Times New Roman" w:cs="Times New Roman"/>
          <w:w w:val="90"/>
          <w:sz w:val="32"/>
        </w:rPr>
        <w:t xml:space="preserve"> during the </w:t>
      </w:r>
      <w:proofErr w:type="gramStart"/>
      <w:r w:rsidR="00F85194" w:rsidRPr="00F85194">
        <w:rPr>
          <w:rFonts w:ascii="Times New Roman" w:hAnsi="Times New Roman" w:cs="Times New Roman"/>
          <w:w w:val="90"/>
          <w:sz w:val="32"/>
        </w:rPr>
        <w:t>academics</w:t>
      </w:r>
      <w:proofErr w:type="gramEnd"/>
      <w:r w:rsidR="00F85194" w:rsidRPr="00F85194">
        <w:rPr>
          <w:rFonts w:ascii="Times New Roman" w:hAnsi="Times New Roman" w:cs="Times New Roman"/>
          <w:w w:val="90"/>
          <w:sz w:val="32"/>
        </w:rPr>
        <w:t xml:space="preserve"> year 2022-2023.</w:t>
      </w:r>
    </w:p>
    <w:p w14:paraId="2C12CBD8" w14:textId="77777777" w:rsidR="00F66A36" w:rsidRDefault="00F66A36" w:rsidP="0014055B">
      <w:pPr>
        <w:spacing w:before="92"/>
        <w:ind w:left="1266"/>
        <w:rPr>
          <w:rFonts w:ascii="Times New Roman" w:hAnsi="Times New Roman" w:cs="Times New Roman"/>
          <w:w w:val="90"/>
          <w:sz w:val="32"/>
        </w:rPr>
      </w:pPr>
    </w:p>
    <w:p w14:paraId="1D8DE4DE" w14:textId="56846DD0" w:rsidR="00F66A36" w:rsidRDefault="00F66A36" w:rsidP="0014055B">
      <w:pPr>
        <w:spacing w:before="92"/>
        <w:ind w:left="1266"/>
        <w:rPr>
          <w:rFonts w:ascii="Times New Roman" w:hAnsi="Times New Roman" w:cs="Times New Roman"/>
          <w:w w:val="90"/>
          <w:sz w:val="32"/>
        </w:rPr>
      </w:pPr>
      <w:r>
        <w:rPr>
          <w:rFonts w:ascii="Times New Roman" w:hAnsi="Times New Roman" w:cs="Times New Roman"/>
          <w:w w:val="90"/>
          <w:sz w:val="32"/>
        </w:rPr>
        <w:t>Place: Pune</w:t>
      </w:r>
    </w:p>
    <w:p w14:paraId="0B6CA303" w14:textId="2790A3E2" w:rsidR="00F66A36" w:rsidRDefault="00F66A36" w:rsidP="0014055B">
      <w:pPr>
        <w:spacing w:before="92"/>
        <w:ind w:left="1266"/>
        <w:rPr>
          <w:rFonts w:ascii="Times New Roman" w:hAnsi="Times New Roman" w:cs="Times New Roman"/>
          <w:w w:val="90"/>
          <w:sz w:val="32"/>
        </w:rPr>
      </w:pPr>
      <w:r>
        <w:rPr>
          <w:rFonts w:ascii="Times New Roman" w:hAnsi="Times New Roman" w:cs="Times New Roman"/>
          <w:w w:val="90"/>
          <w:sz w:val="32"/>
        </w:rPr>
        <w:t>Date:</w:t>
      </w:r>
      <w:r>
        <w:rPr>
          <w:rFonts w:ascii="Times New Roman" w:hAnsi="Times New Roman" w:cs="Times New Roman"/>
          <w:w w:val="90"/>
          <w:sz w:val="32"/>
        </w:rPr>
        <w:tab/>
        <w:t>/</w:t>
      </w:r>
      <w:r>
        <w:rPr>
          <w:rFonts w:ascii="Times New Roman" w:hAnsi="Times New Roman" w:cs="Times New Roman"/>
          <w:w w:val="90"/>
          <w:sz w:val="32"/>
        </w:rPr>
        <w:tab/>
        <w:t>/2022</w:t>
      </w:r>
    </w:p>
    <w:p w14:paraId="5D0A09F3" w14:textId="77777777" w:rsidR="00F66A36" w:rsidRDefault="00F66A36" w:rsidP="0014055B">
      <w:pPr>
        <w:spacing w:before="92"/>
        <w:ind w:left="1266"/>
        <w:rPr>
          <w:rFonts w:ascii="Times New Roman" w:hAnsi="Times New Roman" w:cs="Times New Roman"/>
          <w:w w:val="90"/>
          <w:sz w:val="32"/>
        </w:rPr>
      </w:pPr>
    </w:p>
    <w:p w14:paraId="7B74F476" w14:textId="77777777" w:rsidR="00F66A36" w:rsidRDefault="00F66A36" w:rsidP="0014055B">
      <w:pPr>
        <w:spacing w:before="92"/>
        <w:ind w:left="1266"/>
        <w:rPr>
          <w:rFonts w:ascii="Times New Roman" w:hAnsi="Times New Roman" w:cs="Times New Roman"/>
          <w:w w:val="90"/>
          <w:sz w:val="32"/>
        </w:rPr>
      </w:pPr>
    </w:p>
    <w:p w14:paraId="53358D2B" w14:textId="7979BED2" w:rsidR="00F66A36" w:rsidRDefault="00F66A36" w:rsidP="0014055B">
      <w:pPr>
        <w:spacing w:before="92"/>
        <w:ind w:left="1266"/>
        <w:rPr>
          <w:rFonts w:ascii="Times New Roman" w:hAnsi="Times New Roman" w:cs="Times New Roman"/>
          <w:w w:val="90"/>
          <w:sz w:val="32"/>
        </w:rPr>
      </w:pPr>
      <w:r>
        <w:rPr>
          <w:rFonts w:ascii="Times New Roman" w:hAnsi="Times New Roman" w:cs="Times New Roman"/>
          <w:w w:val="90"/>
          <w:sz w:val="32"/>
        </w:rPr>
        <w:t>Mr.</w:t>
      </w:r>
      <w:r w:rsidR="007E2687">
        <w:rPr>
          <w:rFonts w:ascii="Times New Roman" w:hAnsi="Times New Roman" w:cs="Times New Roman"/>
          <w:w w:val="90"/>
          <w:sz w:val="32"/>
        </w:rPr>
        <w:t xml:space="preserve"> Irfan</w:t>
      </w:r>
      <w:r>
        <w:rPr>
          <w:rFonts w:ascii="Times New Roman" w:hAnsi="Times New Roman" w:cs="Times New Roman"/>
          <w:w w:val="90"/>
          <w:sz w:val="32"/>
        </w:rPr>
        <w:t xml:space="preserve"> </w:t>
      </w:r>
      <w:proofErr w:type="spellStart"/>
      <w:r>
        <w:rPr>
          <w:rFonts w:ascii="Times New Roman" w:hAnsi="Times New Roman" w:cs="Times New Roman"/>
          <w:w w:val="90"/>
          <w:sz w:val="32"/>
        </w:rPr>
        <w:t>Khatik</w:t>
      </w:r>
      <w:proofErr w:type="spellEnd"/>
      <w:r>
        <w:rPr>
          <w:rFonts w:ascii="Times New Roman" w:hAnsi="Times New Roman" w:cs="Times New Roman"/>
          <w:w w:val="90"/>
          <w:sz w:val="32"/>
        </w:rPr>
        <w:tab/>
      </w:r>
      <w:r>
        <w:rPr>
          <w:rFonts w:ascii="Times New Roman" w:hAnsi="Times New Roman" w:cs="Times New Roman"/>
          <w:w w:val="90"/>
          <w:sz w:val="32"/>
        </w:rPr>
        <w:tab/>
      </w:r>
      <w:r>
        <w:rPr>
          <w:rFonts w:ascii="Times New Roman" w:hAnsi="Times New Roman" w:cs="Times New Roman"/>
          <w:w w:val="90"/>
          <w:sz w:val="32"/>
        </w:rPr>
        <w:tab/>
      </w:r>
      <w:r>
        <w:rPr>
          <w:rFonts w:ascii="Times New Roman" w:hAnsi="Times New Roman" w:cs="Times New Roman"/>
          <w:w w:val="90"/>
          <w:sz w:val="32"/>
        </w:rPr>
        <w:tab/>
      </w:r>
      <w:r w:rsidR="00A41D91">
        <w:rPr>
          <w:rFonts w:ascii="Times New Roman" w:hAnsi="Times New Roman" w:cs="Times New Roman"/>
          <w:w w:val="90"/>
          <w:sz w:val="32"/>
        </w:rPr>
        <w:t>Dr. Kavita A.</w:t>
      </w:r>
      <w:r w:rsidR="00815EBD">
        <w:rPr>
          <w:rFonts w:ascii="Times New Roman" w:hAnsi="Times New Roman" w:cs="Times New Roman"/>
          <w:w w:val="90"/>
          <w:sz w:val="32"/>
        </w:rPr>
        <w:t xml:space="preserve"> </w:t>
      </w:r>
      <w:r w:rsidR="00A41D91">
        <w:rPr>
          <w:rFonts w:ascii="Times New Roman" w:hAnsi="Times New Roman" w:cs="Times New Roman"/>
          <w:w w:val="90"/>
          <w:sz w:val="32"/>
        </w:rPr>
        <w:t>Khobraga</w:t>
      </w:r>
      <w:r w:rsidR="00CE3151">
        <w:rPr>
          <w:rFonts w:ascii="Times New Roman" w:hAnsi="Times New Roman" w:cs="Times New Roman"/>
          <w:w w:val="90"/>
          <w:sz w:val="32"/>
        </w:rPr>
        <w:t>de</w:t>
      </w:r>
    </w:p>
    <w:p w14:paraId="581344BD" w14:textId="65C26905" w:rsidR="00F66A36" w:rsidRDefault="00F66A36" w:rsidP="0014055B">
      <w:pPr>
        <w:spacing w:before="92"/>
        <w:ind w:left="1266"/>
        <w:rPr>
          <w:rFonts w:ascii="Times New Roman" w:hAnsi="Times New Roman" w:cs="Times New Roman"/>
          <w:w w:val="90"/>
          <w:sz w:val="32"/>
        </w:rPr>
      </w:pPr>
      <w:r>
        <w:rPr>
          <w:rFonts w:ascii="Times New Roman" w:hAnsi="Times New Roman" w:cs="Times New Roman"/>
          <w:w w:val="90"/>
          <w:sz w:val="32"/>
        </w:rPr>
        <w:t>Project Guide</w:t>
      </w:r>
      <w:r w:rsidR="00CE3151">
        <w:rPr>
          <w:rFonts w:ascii="Times New Roman" w:hAnsi="Times New Roman" w:cs="Times New Roman"/>
          <w:w w:val="90"/>
          <w:sz w:val="32"/>
        </w:rPr>
        <w:tab/>
      </w:r>
      <w:r w:rsidR="00CE3151">
        <w:rPr>
          <w:rFonts w:ascii="Times New Roman" w:hAnsi="Times New Roman" w:cs="Times New Roman"/>
          <w:w w:val="90"/>
          <w:sz w:val="32"/>
        </w:rPr>
        <w:tab/>
      </w:r>
      <w:r w:rsidR="00CE3151">
        <w:rPr>
          <w:rFonts w:ascii="Times New Roman" w:hAnsi="Times New Roman" w:cs="Times New Roman"/>
          <w:w w:val="90"/>
          <w:sz w:val="32"/>
        </w:rPr>
        <w:tab/>
      </w:r>
      <w:r w:rsidR="00CE3151">
        <w:rPr>
          <w:rFonts w:ascii="Times New Roman" w:hAnsi="Times New Roman" w:cs="Times New Roman"/>
          <w:w w:val="90"/>
          <w:sz w:val="32"/>
        </w:rPr>
        <w:tab/>
      </w:r>
      <w:r w:rsidR="00CE3151">
        <w:rPr>
          <w:rFonts w:ascii="Times New Roman" w:hAnsi="Times New Roman" w:cs="Times New Roman"/>
          <w:w w:val="90"/>
          <w:sz w:val="32"/>
        </w:rPr>
        <w:tab/>
        <w:t>Head, Computer Science Depart</w:t>
      </w:r>
      <w:r w:rsidR="00166BD4">
        <w:rPr>
          <w:rFonts w:ascii="Times New Roman" w:hAnsi="Times New Roman" w:cs="Times New Roman"/>
          <w:w w:val="90"/>
          <w:sz w:val="32"/>
        </w:rPr>
        <w:t>ment</w:t>
      </w:r>
    </w:p>
    <w:p w14:paraId="60F966FD" w14:textId="77777777" w:rsidR="00957367" w:rsidRDefault="00957367" w:rsidP="0014055B">
      <w:pPr>
        <w:spacing w:before="92"/>
        <w:ind w:left="1266"/>
        <w:rPr>
          <w:rFonts w:ascii="Times New Roman" w:hAnsi="Times New Roman" w:cs="Times New Roman"/>
          <w:w w:val="90"/>
          <w:sz w:val="32"/>
        </w:rPr>
      </w:pPr>
    </w:p>
    <w:p w14:paraId="63A8A48D" w14:textId="77777777" w:rsidR="00957367" w:rsidRDefault="00957367" w:rsidP="0014055B">
      <w:pPr>
        <w:spacing w:before="92"/>
        <w:ind w:left="1266"/>
        <w:rPr>
          <w:rFonts w:ascii="Times New Roman" w:hAnsi="Times New Roman" w:cs="Times New Roman"/>
          <w:w w:val="90"/>
          <w:sz w:val="32"/>
        </w:rPr>
      </w:pPr>
    </w:p>
    <w:p w14:paraId="1EB30426" w14:textId="77777777" w:rsidR="00957367" w:rsidRDefault="00957367" w:rsidP="0014055B">
      <w:pPr>
        <w:spacing w:before="92"/>
        <w:ind w:left="1266"/>
        <w:rPr>
          <w:rFonts w:ascii="Times New Roman" w:hAnsi="Times New Roman" w:cs="Times New Roman"/>
          <w:w w:val="90"/>
          <w:sz w:val="32"/>
        </w:rPr>
      </w:pPr>
    </w:p>
    <w:p w14:paraId="7070E0D8" w14:textId="77777777" w:rsidR="00957367" w:rsidRDefault="00957367" w:rsidP="0014055B">
      <w:pPr>
        <w:spacing w:before="92"/>
        <w:ind w:left="1266"/>
        <w:rPr>
          <w:rFonts w:ascii="Times New Roman" w:hAnsi="Times New Roman" w:cs="Times New Roman"/>
          <w:w w:val="90"/>
          <w:sz w:val="32"/>
        </w:rPr>
      </w:pPr>
    </w:p>
    <w:p w14:paraId="755BF53B" w14:textId="6871D1E3" w:rsidR="00957367" w:rsidRPr="00F85194" w:rsidRDefault="00957367" w:rsidP="0014055B">
      <w:pPr>
        <w:spacing w:before="92"/>
        <w:ind w:left="1266"/>
        <w:rPr>
          <w:rFonts w:ascii="Times New Roman" w:hAnsi="Times New Roman" w:cs="Times New Roman"/>
          <w:w w:val="90"/>
          <w:sz w:val="32"/>
        </w:rPr>
      </w:pPr>
      <w:r>
        <w:rPr>
          <w:rFonts w:ascii="Times New Roman" w:hAnsi="Times New Roman" w:cs="Times New Roman"/>
          <w:w w:val="90"/>
          <w:sz w:val="32"/>
        </w:rPr>
        <w:t>Internal Examiner:</w:t>
      </w:r>
      <w:r>
        <w:rPr>
          <w:rFonts w:ascii="Times New Roman" w:hAnsi="Times New Roman" w:cs="Times New Roman"/>
          <w:w w:val="90"/>
          <w:sz w:val="32"/>
        </w:rPr>
        <w:tab/>
      </w:r>
      <w:r>
        <w:rPr>
          <w:rFonts w:ascii="Times New Roman" w:hAnsi="Times New Roman" w:cs="Times New Roman"/>
          <w:w w:val="90"/>
          <w:sz w:val="32"/>
        </w:rPr>
        <w:tab/>
      </w:r>
      <w:r>
        <w:rPr>
          <w:rFonts w:ascii="Times New Roman" w:hAnsi="Times New Roman" w:cs="Times New Roman"/>
          <w:w w:val="90"/>
          <w:sz w:val="32"/>
        </w:rPr>
        <w:tab/>
      </w:r>
      <w:r>
        <w:rPr>
          <w:rFonts w:ascii="Times New Roman" w:hAnsi="Times New Roman" w:cs="Times New Roman"/>
          <w:w w:val="90"/>
          <w:sz w:val="32"/>
        </w:rPr>
        <w:tab/>
      </w:r>
      <w:r>
        <w:rPr>
          <w:rFonts w:ascii="Times New Roman" w:hAnsi="Times New Roman" w:cs="Times New Roman"/>
          <w:w w:val="90"/>
          <w:sz w:val="32"/>
        </w:rPr>
        <w:tab/>
      </w:r>
      <w:r w:rsidR="00177D8E">
        <w:rPr>
          <w:rFonts w:ascii="Times New Roman" w:hAnsi="Times New Roman" w:cs="Times New Roman"/>
          <w:w w:val="90"/>
          <w:sz w:val="32"/>
        </w:rPr>
        <w:t>External Examiner:</w:t>
      </w:r>
    </w:p>
    <w:p w14:paraId="76E6D05C" w14:textId="77777777" w:rsidR="00ED17C3" w:rsidRPr="00FD5566" w:rsidRDefault="00ED17C3" w:rsidP="00ED17C3">
      <w:pPr>
        <w:pStyle w:val="BodyText"/>
        <w:spacing w:before="1"/>
        <w:rPr>
          <w:rFonts w:ascii="Times New Roman" w:hAnsi="Times New Roman" w:cs="Times New Roman"/>
          <w:sz w:val="26"/>
        </w:rPr>
      </w:pPr>
    </w:p>
    <w:p w14:paraId="21912ED8" w14:textId="77777777" w:rsidR="00ED17C3" w:rsidRPr="00FD5566" w:rsidRDefault="00ED17C3" w:rsidP="00ED17C3">
      <w:pPr>
        <w:pStyle w:val="BodyText"/>
        <w:rPr>
          <w:rFonts w:ascii="Times New Roman" w:hAnsi="Times New Roman" w:cs="Times New Roman"/>
          <w:sz w:val="20"/>
        </w:rPr>
      </w:pPr>
    </w:p>
    <w:p w14:paraId="59BED56E" w14:textId="77777777" w:rsidR="00ED17C3" w:rsidRPr="00FD5566" w:rsidRDefault="00ED17C3" w:rsidP="00ED17C3">
      <w:pPr>
        <w:pStyle w:val="BodyText"/>
        <w:rPr>
          <w:rFonts w:ascii="Times New Roman" w:hAnsi="Times New Roman" w:cs="Times New Roman"/>
          <w:sz w:val="20"/>
        </w:rPr>
      </w:pPr>
    </w:p>
    <w:p w14:paraId="090EC950" w14:textId="77777777" w:rsidR="00ED17C3" w:rsidRPr="00FD5566" w:rsidRDefault="00ED17C3" w:rsidP="00ED17C3">
      <w:pPr>
        <w:pStyle w:val="BodyText"/>
        <w:rPr>
          <w:rFonts w:ascii="Times New Roman" w:hAnsi="Times New Roman" w:cs="Times New Roman"/>
          <w:sz w:val="20"/>
        </w:rPr>
      </w:pPr>
    </w:p>
    <w:p w14:paraId="174DA834" w14:textId="77777777" w:rsidR="00ED17C3" w:rsidRPr="00FD5566" w:rsidRDefault="00ED17C3" w:rsidP="00ED17C3">
      <w:pPr>
        <w:pStyle w:val="BodyText"/>
        <w:rPr>
          <w:rFonts w:ascii="Times New Roman" w:hAnsi="Times New Roman" w:cs="Times New Roman"/>
          <w:sz w:val="20"/>
        </w:rPr>
      </w:pPr>
    </w:p>
    <w:p w14:paraId="193A97D4" w14:textId="77777777" w:rsidR="00ED17C3" w:rsidRPr="00FD5566" w:rsidRDefault="00ED17C3" w:rsidP="00ED17C3">
      <w:pPr>
        <w:pStyle w:val="BodyText"/>
        <w:spacing w:before="10"/>
        <w:rPr>
          <w:rFonts w:ascii="Times New Roman" w:hAnsi="Times New Roman" w:cs="Times New Roman"/>
        </w:rPr>
      </w:pPr>
    </w:p>
    <w:p w14:paraId="71BBA43C" w14:textId="77777777" w:rsidR="005740DF" w:rsidRDefault="005740DF" w:rsidP="008F2AF9">
      <w:pPr>
        <w:pStyle w:val="BodyText"/>
        <w:jc w:val="center"/>
        <w:rPr>
          <w:rFonts w:ascii="Times New Roman" w:hAnsi="Times New Roman" w:cs="Times New Roman"/>
          <w:b/>
          <w:bCs/>
          <w:sz w:val="32"/>
          <w:szCs w:val="24"/>
        </w:rPr>
      </w:pPr>
    </w:p>
    <w:p w14:paraId="662B9B7C" w14:textId="77777777" w:rsidR="005740DF" w:rsidRDefault="005740DF" w:rsidP="008F2AF9">
      <w:pPr>
        <w:pStyle w:val="BodyText"/>
        <w:jc w:val="center"/>
        <w:rPr>
          <w:rFonts w:ascii="Times New Roman" w:hAnsi="Times New Roman" w:cs="Times New Roman"/>
          <w:b/>
          <w:bCs/>
          <w:sz w:val="32"/>
          <w:szCs w:val="24"/>
        </w:rPr>
      </w:pPr>
    </w:p>
    <w:p w14:paraId="5B4159AC" w14:textId="77777777" w:rsidR="00BD759F" w:rsidRDefault="00BD759F" w:rsidP="008F2AF9">
      <w:pPr>
        <w:pStyle w:val="BodyText"/>
        <w:jc w:val="center"/>
        <w:rPr>
          <w:rFonts w:ascii="Times New Roman" w:hAnsi="Times New Roman" w:cs="Times New Roman"/>
          <w:b/>
          <w:bCs/>
          <w:sz w:val="32"/>
          <w:szCs w:val="24"/>
        </w:rPr>
      </w:pPr>
    </w:p>
    <w:p w14:paraId="3BB380E7" w14:textId="751FAD1E" w:rsidR="00C61D9F" w:rsidRPr="00B4483F" w:rsidRDefault="00B1232E" w:rsidP="008F2AF9">
      <w:pPr>
        <w:pStyle w:val="BodyText"/>
        <w:jc w:val="center"/>
        <w:rPr>
          <w:rFonts w:ascii="Times New Roman" w:hAnsi="Times New Roman" w:cs="Times New Roman"/>
          <w:b/>
          <w:bCs/>
          <w:sz w:val="32"/>
          <w:szCs w:val="24"/>
        </w:rPr>
      </w:pPr>
      <w:r w:rsidRPr="00B4483F">
        <w:rPr>
          <w:rFonts w:ascii="Times New Roman" w:hAnsi="Times New Roman" w:cs="Times New Roman"/>
          <w:b/>
          <w:bCs/>
          <w:sz w:val="32"/>
          <w:szCs w:val="24"/>
        </w:rPr>
        <w:t>ACKNOWLED</w:t>
      </w:r>
      <w:r w:rsidR="00C61D9F" w:rsidRPr="00B4483F">
        <w:rPr>
          <w:rFonts w:ascii="Times New Roman" w:hAnsi="Times New Roman" w:cs="Times New Roman"/>
          <w:b/>
          <w:bCs/>
          <w:sz w:val="32"/>
          <w:szCs w:val="24"/>
        </w:rPr>
        <w:t>GEMENT</w:t>
      </w:r>
    </w:p>
    <w:p w14:paraId="420C50E9" w14:textId="77777777" w:rsidR="00C61D9F" w:rsidRDefault="00C61D9F" w:rsidP="00C61D9F">
      <w:pPr>
        <w:pStyle w:val="BodyText"/>
        <w:rPr>
          <w:rFonts w:ascii="Times New Roman" w:hAnsi="Times New Roman" w:cs="Times New Roman"/>
          <w:sz w:val="32"/>
          <w:szCs w:val="24"/>
        </w:rPr>
      </w:pPr>
    </w:p>
    <w:p w14:paraId="4F084623" w14:textId="77777777" w:rsidR="00CB5496" w:rsidRDefault="00CB5496" w:rsidP="00C61D9F">
      <w:pPr>
        <w:pStyle w:val="BodyText"/>
        <w:rPr>
          <w:rFonts w:ascii="Times New Roman" w:hAnsi="Times New Roman" w:cs="Times New Roman"/>
          <w:sz w:val="28"/>
          <w:szCs w:val="22"/>
        </w:rPr>
      </w:pPr>
    </w:p>
    <w:p w14:paraId="2FFDE8D8" w14:textId="540E98C9" w:rsidR="00C61D9F" w:rsidRPr="00A268D4" w:rsidRDefault="00647A76" w:rsidP="007950C6">
      <w:pPr>
        <w:pStyle w:val="BodyText"/>
        <w:ind w:firstLine="720"/>
        <w:rPr>
          <w:rFonts w:ascii="Times New Roman" w:hAnsi="Times New Roman" w:cs="Times New Roman"/>
          <w:sz w:val="28"/>
          <w:szCs w:val="28"/>
        </w:rPr>
      </w:pPr>
      <w:r w:rsidRPr="00A268D4">
        <w:rPr>
          <w:rFonts w:ascii="Times New Roman" w:hAnsi="Times New Roman" w:cs="Times New Roman"/>
          <w:sz w:val="28"/>
          <w:szCs w:val="28"/>
        </w:rPr>
        <w:t>I take this opportunity</w:t>
      </w:r>
      <w:r w:rsidR="004D1676" w:rsidRPr="00A268D4">
        <w:rPr>
          <w:rFonts w:ascii="Times New Roman" w:hAnsi="Times New Roman" w:cs="Times New Roman"/>
          <w:sz w:val="28"/>
          <w:szCs w:val="28"/>
        </w:rPr>
        <w:t xml:space="preserve"> to express my gratitude to our guide, Professor </w:t>
      </w:r>
      <w:r w:rsidR="00D536F4" w:rsidRPr="00A268D4">
        <w:rPr>
          <w:rFonts w:ascii="Times New Roman" w:hAnsi="Times New Roman" w:cs="Times New Roman"/>
          <w:sz w:val="28"/>
          <w:szCs w:val="28"/>
        </w:rPr>
        <w:t xml:space="preserve">Mr. </w:t>
      </w:r>
      <w:proofErr w:type="spellStart"/>
      <w:r w:rsidR="00D536F4" w:rsidRPr="00A268D4">
        <w:rPr>
          <w:rFonts w:ascii="Times New Roman" w:hAnsi="Times New Roman" w:cs="Times New Roman"/>
          <w:sz w:val="28"/>
          <w:szCs w:val="28"/>
        </w:rPr>
        <w:t>Khatik</w:t>
      </w:r>
      <w:proofErr w:type="spellEnd"/>
      <w:r w:rsidR="00D536F4" w:rsidRPr="00A268D4">
        <w:rPr>
          <w:rFonts w:ascii="Times New Roman" w:hAnsi="Times New Roman" w:cs="Times New Roman"/>
          <w:sz w:val="28"/>
          <w:szCs w:val="28"/>
        </w:rPr>
        <w:t xml:space="preserve"> Sir, </w:t>
      </w:r>
      <w:r w:rsidR="000C4CE4" w:rsidRPr="00A268D4">
        <w:rPr>
          <w:rFonts w:ascii="Times New Roman" w:hAnsi="Times New Roman" w:cs="Times New Roman"/>
          <w:sz w:val="28"/>
          <w:szCs w:val="28"/>
        </w:rPr>
        <w:t>as well as our Head of department Dr. Kavita A. Kh</w:t>
      </w:r>
      <w:r w:rsidR="00814E7A" w:rsidRPr="00A268D4">
        <w:rPr>
          <w:rFonts w:ascii="Times New Roman" w:hAnsi="Times New Roman" w:cs="Times New Roman"/>
          <w:sz w:val="28"/>
          <w:szCs w:val="28"/>
        </w:rPr>
        <w:t xml:space="preserve">obragade who gave us valuable suggestions </w:t>
      </w:r>
      <w:r w:rsidR="008459DA" w:rsidRPr="00A268D4">
        <w:rPr>
          <w:rFonts w:ascii="Times New Roman" w:hAnsi="Times New Roman" w:cs="Times New Roman"/>
          <w:sz w:val="28"/>
          <w:szCs w:val="28"/>
        </w:rPr>
        <w:t>and noble guidance at all stages of this project study.</w:t>
      </w:r>
    </w:p>
    <w:p w14:paraId="41AC5024" w14:textId="77777777" w:rsidR="008459DA" w:rsidRPr="00A268D4" w:rsidRDefault="008459DA" w:rsidP="00C61D9F">
      <w:pPr>
        <w:pStyle w:val="BodyText"/>
        <w:rPr>
          <w:rFonts w:ascii="Times New Roman" w:hAnsi="Times New Roman" w:cs="Times New Roman"/>
          <w:sz w:val="28"/>
          <w:szCs w:val="28"/>
        </w:rPr>
      </w:pPr>
    </w:p>
    <w:p w14:paraId="247620AB" w14:textId="77777777" w:rsidR="00DD5E41" w:rsidRPr="00A268D4" w:rsidRDefault="00CB5496" w:rsidP="007950C6">
      <w:pPr>
        <w:autoSpaceDE w:val="0"/>
        <w:autoSpaceDN w:val="0"/>
        <w:adjustRightInd w:val="0"/>
        <w:ind w:firstLine="720"/>
        <w:rPr>
          <w:rFonts w:ascii="Times New Roman" w:hAnsi="Times New Roman" w:cs="Times New Roman"/>
          <w:sz w:val="28"/>
          <w:szCs w:val="28"/>
          <w:lang w:val="en-IN" w:bidi="mr-IN"/>
        </w:rPr>
      </w:pPr>
      <w:r w:rsidRPr="00A268D4">
        <w:rPr>
          <w:rFonts w:ascii="Times New Roman" w:hAnsi="Times New Roman" w:cs="Times New Roman"/>
          <w:sz w:val="28"/>
          <w:szCs w:val="28"/>
        </w:rPr>
        <w:t xml:space="preserve">I also express our sincere thanks to our </w:t>
      </w:r>
      <w:proofErr w:type="gramStart"/>
      <w:r w:rsidRPr="00A268D4">
        <w:rPr>
          <w:rFonts w:ascii="Times New Roman" w:hAnsi="Times New Roman" w:cs="Times New Roman"/>
          <w:sz w:val="28"/>
          <w:szCs w:val="28"/>
        </w:rPr>
        <w:t>Professors</w:t>
      </w:r>
      <w:proofErr w:type="gramEnd"/>
      <w:r w:rsidR="00DD5E41" w:rsidRPr="00A268D4">
        <w:rPr>
          <w:rFonts w:ascii="Times New Roman" w:hAnsi="Times New Roman" w:cs="Times New Roman"/>
          <w:sz w:val="28"/>
          <w:szCs w:val="28"/>
        </w:rPr>
        <w:t xml:space="preserve"> for giving </w:t>
      </w:r>
      <w:r w:rsidR="00DD5E41" w:rsidRPr="00A268D4">
        <w:rPr>
          <w:rFonts w:ascii="Times New Roman" w:hAnsi="Times New Roman" w:cs="Times New Roman"/>
          <w:sz w:val="28"/>
          <w:szCs w:val="28"/>
          <w:lang w:val="en-IN" w:bidi="mr-IN"/>
        </w:rPr>
        <w:t>us</w:t>
      </w:r>
    </w:p>
    <w:p w14:paraId="62CFF64B" w14:textId="77777777" w:rsidR="00DD5E41" w:rsidRPr="00A268D4" w:rsidRDefault="00DD5E41" w:rsidP="00DD5E41">
      <w:pPr>
        <w:autoSpaceDE w:val="0"/>
        <w:autoSpaceDN w:val="0"/>
        <w:adjustRightInd w:val="0"/>
        <w:rPr>
          <w:rFonts w:ascii="Times New Roman" w:hAnsi="Times New Roman" w:cs="Times New Roman"/>
          <w:sz w:val="28"/>
          <w:szCs w:val="28"/>
          <w:lang w:val="en-IN" w:bidi="mr-IN"/>
        </w:rPr>
      </w:pPr>
      <w:r w:rsidRPr="00A268D4">
        <w:rPr>
          <w:rFonts w:ascii="Times New Roman" w:hAnsi="Times New Roman" w:cs="Times New Roman"/>
          <w:sz w:val="28"/>
          <w:szCs w:val="28"/>
          <w:lang w:val="en-IN" w:bidi="mr-IN"/>
        </w:rPr>
        <w:t xml:space="preserve">consistent encouragement, </w:t>
      </w:r>
      <w:proofErr w:type="gramStart"/>
      <w:r w:rsidRPr="00A268D4">
        <w:rPr>
          <w:rFonts w:ascii="Times New Roman" w:hAnsi="Times New Roman" w:cs="Times New Roman"/>
          <w:sz w:val="28"/>
          <w:szCs w:val="28"/>
          <w:lang w:val="en-IN" w:bidi="mr-IN"/>
        </w:rPr>
        <w:t>support</w:t>
      </w:r>
      <w:proofErr w:type="gramEnd"/>
      <w:r w:rsidRPr="00A268D4">
        <w:rPr>
          <w:rFonts w:ascii="Times New Roman" w:hAnsi="Times New Roman" w:cs="Times New Roman"/>
          <w:sz w:val="28"/>
          <w:szCs w:val="28"/>
          <w:lang w:val="en-IN" w:bidi="mr-IN"/>
        </w:rPr>
        <w:t xml:space="preserve"> and valuable guidance throughout the</w:t>
      </w:r>
    </w:p>
    <w:p w14:paraId="5F288199" w14:textId="77777777" w:rsidR="00DD5E41" w:rsidRPr="00A268D4" w:rsidRDefault="00DD5E41" w:rsidP="00DD5E41">
      <w:pPr>
        <w:autoSpaceDE w:val="0"/>
        <w:autoSpaceDN w:val="0"/>
        <w:adjustRightInd w:val="0"/>
        <w:rPr>
          <w:rFonts w:ascii="Times New Roman" w:hAnsi="Times New Roman" w:cs="Times New Roman"/>
          <w:sz w:val="28"/>
          <w:szCs w:val="28"/>
          <w:lang w:val="en-IN" w:bidi="mr-IN"/>
        </w:rPr>
      </w:pPr>
      <w:r w:rsidRPr="00A268D4">
        <w:rPr>
          <w:rFonts w:ascii="Times New Roman" w:hAnsi="Times New Roman" w:cs="Times New Roman"/>
          <w:sz w:val="28"/>
          <w:szCs w:val="28"/>
          <w:lang w:val="en-IN" w:bidi="mr-IN"/>
        </w:rPr>
        <w:t>course of the project without their stable guidance this project would not have</w:t>
      </w:r>
    </w:p>
    <w:p w14:paraId="2462CCE4" w14:textId="1100A676" w:rsidR="00DD5E41" w:rsidRPr="00A268D4" w:rsidRDefault="00DD5E41" w:rsidP="00DD5E41">
      <w:pPr>
        <w:autoSpaceDE w:val="0"/>
        <w:autoSpaceDN w:val="0"/>
        <w:adjustRightInd w:val="0"/>
        <w:rPr>
          <w:rFonts w:ascii="Times New Roman" w:hAnsi="Times New Roman" w:cs="Times New Roman"/>
          <w:sz w:val="28"/>
          <w:szCs w:val="28"/>
          <w:lang w:val="en-IN" w:bidi="mr-IN"/>
        </w:rPr>
      </w:pPr>
      <w:r w:rsidRPr="00A268D4">
        <w:rPr>
          <w:rFonts w:ascii="Times New Roman" w:hAnsi="Times New Roman" w:cs="Times New Roman"/>
          <w:sz w:val="28"/>
          <w:szCs w:val="28"/>
          <w:lang w:val="en-IN" w:bidi="mr-IN"/>
        </w:rPr>
        <w:t>been achieved. I am also thankful to the authority of “FERGUSSON COLLEGE” for their support in our project.</w:t>
      </w:r>
    </w:p>
    <w:p w14:paraId="2B96B309" w14:textId="77777777" w:rsidR="00DD5E41" w:rsidRPr="00A268D4" w:rsidRDefault="00DD5E41" w:rsidP="00DD5E41">
      <w:pPr>
        <w:autoSpaceDE w:val="0"/>
        <w:autoSpaceDN w:val="0"/>
        <w:adjustRightInd w:val="0"/>
        <w:rPr>
          <w:rFonts w:ascii="Times New Roman" w:hAnsi="Times New Roman" w:cs="Times New Roman"/>
          <w:sz w:val="28"/>
          <w:szCs w:val="28"/>
          <w:lang w:val="en-IN" w:bidi="mr-IN"/>
        </w:rPr>
      </w:pPr>
    </w:p>
    <w:p w14:paraId="7D5B06E3" w14:textId="77777777" w:rsidR="00DD5E41" w:rsidRPr="00A268D4" w:rsidRDefault="00DD5E41" w:rsidP="007950C6">
      <w:pPr>
        <w:autoSpaceDE w:val="0"/>
        <w:autoSpaceDN w:val="0"/>
        <w:adjustRightInd w:val="0"/>
        <w:ind w:firstLine="720"/>
        <w:rPr>
          <w:rFonts w:ascii="Times New Roman" w:hAnsi="Times New Roman" w:cs="Times New Roman"/>
          <w:sz w:val="28"/>
          <w:szCs w:val="28"/>
          <w:lang w:val="en-IN" w:bidi="mr-IN"/>
        </w:rPr>
      </w:pPr>
      <w:r w:rsidRPr="00A268D4">
        <w:rPr>
          <w:rFonts w:ascii="Times New Roman" w:hAnsi="Times New Roman" w:cs="Times New Roman"/>
          <w:sz w:val="28"/>
          <w:szCs w:val="28"/>
          <w:lang w:val="en-IN" w:bidi="mr-IN"/>
        </w:rPr>
        <w:t>Finally, we would like to thank all those friends who are involved directly and</w:t>
      </w:r>
    </w:p>
    <w:p w14:paraId="26BB1B03" w14:textId="28243E48" w:rsidR="00ED17C3" w:rsidRPr="00A268D4" w:rsidRDefault="00DD5E41" w:rsidP="00DD5E41">
      <w:pPr>
        <w:pStyle w:val="BodyText"/>
        <w:spacing w:before="5"/>
        <w:rPr>
          <w:rFonts w:ascii="CIDFont+F1" w:hAnsi="CIDFont+F1" w:cs="CIDFont+F1"/>
          <w:sz w:val="28"/>
          <w:szCs w:val="28"/>
          <w:lang w:val="en-IN" w:bidi="mr-IN"/>
        </w:rPr>
      </w:pPr>
      <w:r w:rsidRPr="00A268D4">
        <w:rPr>
          <w:rFonts w:ascii="Times New Roman" w:hAnsi="Times New Roman" w:cs="Times New Roman"/>
          <w:sz w:val="28"/>
          <w:szCs w:val="28"/>
          <w:lang w:val="en-IN" w:bidi="mr-IN"/>
        </w:rPr>
        <w:t>indirectly in completion of our project</w:t>
      </w:r>
      <w:r w:rsidRPr="00A268D4">
        <w:rPr>
          <w:rFonts w:ascii="CIDFont+F1" w:hAnsi="CIDFont+F1" w:cs="CIDFont+F1"/>
          <w:sz w:val="28"/>
          <w:szCs w:val="28"/>
          <w:lang w:val="en-IN" w:bidi="mr-IN"/>
        </w:rPr>
        <w:t>.</w:t>
      </w:r>
    </w:p>
    <w:p w14:paraId="627360DE" w14:textId="77777777" w:rsidR="002E223C" w:rsidRDefault="002E223C" w:rsidP="00DD5E41">
      <w:pPr>
        <w:pStyle w:val="BodyText"/>
        <w:spacing w:before="5"/>
        <w:rPr>
          <w:rFonts w:ascii="CIDFont+F1" w:hAnsi="CIDFont+F1" w:cs="CIDFont+F1"/>
          <w:lang w:val="en-IN" w:bidi="mr-IN"/>
        </w:rPr>
      </w:pPr>
    </w:p>
    <w:p w14:paraId="702677EC" w14:textId="77777777" w:rsidR="002E223C" w:rsidRDefault="002E223C" w:rsidP="00DD5E41">
      <w:pPr>
        <w:pStyle w:val="BodyText"/>
        <w:spacing w:before="5"/>
        <w:rPr>
          <w:rFonts w:ascii="Times New Roman" w:hAnsi="Times New Roman" w:cs="Times New Roman"/>
          <w:sz w:val="28"/>
          <w:szCs w:val="18"/>
        </w:rPr>
      </w:pPr>
    </w:p>
    <w:p w14:paraId="0C3DA50A" w14:textId="77777777" w:rsidR="00183FD3" w:rsidRDefault="00183FD3" w:rsidP="00DD5E41">
      <w:pPr>
        <w:pStyle w:val="BodyText"/>
        <w:spacing w:before="5"/>
        <w:rPr>
          <w:rFonts w:ascii="Times New Roman" w:hAnsi="Times New Roman" w:cs="Times New Roman"/>
          <w:sz w:val="28"/>
          <w:szCs w:val="18"/>
        </w:rPr>
      </w:pPr>
    </w:p>
    <w:p w14:paraId="4833731D" w14:textId="77777777" w:rsidR="00183FD3" w:rsidRDefault="00183FD3" w:rsidP="00DD5E41">
      <w:pPr>
        <w:pStyle w:val="BodyText"/>
        <w:spacing w:before="5"/>
        <w:rPr>
          <w:rFonts w:ascii="Times New Roman" w:hAnsi="Times New Roman" w:cs="Times New Roman"/>
          <w:sz w:val="28"/>
          <w:szCs w:val="18"/>
        </w:rPr>
      </w:pPr>
    </w:p>
    <w:p w14:paraId="79D5C9BB" w14:textId="77777777" w:rsidR="00183FD3" w:rsidRDefault="00183FD3" w:rsidP="00DD5E41">
      <w:pPr>
        <w:pStyle w:val="BodyText"/>
        <w:spacing w:before="5"/>
        <w:rPr>
          <w:rFonts w:ascii="Times New Roman" w:hAnsi="Times New Roman" w:cs="Times New Roman"/>
          <w:sz w:val="28"/>
          <w:szCs w:val="18"/>
        </w:rPr>
      </w:pPr>
    </w:p>
    <w:p w14:paraId="1C424544" w14:textId="099375AC" w:rsidR="004258D5" w:rsidRPr="004258D5" w:rsidRDefault="007950C6" w:rsidP="004258D5">
      <w:pPr>
        <w:spacing w:line="360" w:lineRule="auto"/>
        <w:ind w:left="1440" w:firstLine="720"/>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4258D5" w:rsidRPr="004258D5">
        <w:rPr>
          <w:rFonts w:ascii="Times New Roman" w:hAnsi="Times New Roman" w:cs="Times New Roman"/>
          <w:sz w:val="28"/>
          <w:szCs w:val="28"/>
          <w:lang w:val="en-IN"/>
        </w:rPr>
        <w:t>1.Shivam Dandavate</w:t>
      </w:r>
      <w:r w:rsidR="004258D5" w:rsidRPr="004258D5">
        <w:rPr>
          <w:rFonts w:ascii="Times New Roman" w:hAnsi="Times New Roman" w:cs="Times New Roman"/>
          <w:sz w:val="28"/>
          <w:szCs w:val="28"/>
          <w:lang w:val="en-IN"/>
        </w:rPr>
        <w:tab/>
        <w:t xml:space="preserve">                    Roll No:226254</w:t>
      </w:r>
    </w:p>
    <w:p w14:paraId="3568110E" w14:textId="43482382" w:rsidR="004258D5" w:rsidRPr="004258D5" w:rsidRDefault="004258D5" w:rsidP="004258D5">
      <w:pPr>
        <w:spacing w:line="360" w:lineRule="auto"/>
        <w:ind w:left="720" w:firstLine="720"/>
        <w:jc w:val="center"/>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7950C6">
        <w:rPr>
          <w:rFonts w:ascii="Times New Roman" w:hAnsi="Times New Roman" w:cs="Times New Roman"/>
          <w:sz w:val="28"/>
          <w:szCs w:val="28"/>
          <w:lang w:val="en-IN"/>
        </w:rPr>
        <w:t xml:space="preserve">  </w:t>
      </w:r>
      <w:r w:rsidRPr="004258D5">
        <w:rPr>
          <w:rFonts w:ascii="Times New Roman" w:hAnsi="Times New Roman" w:cs="Times New Roman"/>
          <w:sz w:val="28"/>
          <w:szCs w:val="28"/>
          <w:lang w:val="en-IN"/>
        </w:rPr>
        <w:t xml:space="preserve">2.Vaibhav </w:t>
      </w:r>
      <w:proofErr w:type="spellStart"/>
      <w:r w:rsidRPr="004258D5">
        <w:rPr>
          <w:rFonts w:ascii="Times New Roman" w:hAnsi="Times New Roman" w:cs="Times New Roman"/>
          <w:sz w:val="28"/>
          <w:szCs w:val="28"/>
          <w:lang w:val="en-IN"/>
        </w:rPr>
        <w:t>Narsinge</w:t>
      </w:r>
      <w:proofErr w:type="spellEnd"/>
      <w:r w:rsidRPr="004258D5">
        <w:rPr>
          <w:rFonts w:ascii="Times New Roman" w:hAnsi="Times New Roman" w:cs="Times New Roman"/>
          <w:sz w:val="28"/>
          <w:szCs w:val="28"/>
          <w:lang w:val="en-IN"/>
        </w:rPr>
        <w:tab/>
      </w:r>
      <w:r w:rsidRPr="004258D5">
        <w:rPr>
          <w:rFonts w:ascii="Times New Roman" w:hAnsi="Times New Roman" w:cs="Times New Roman"/>
          <w:sz w:val="28"/>
          <w:szCs w:val="28"/>
          <w:lang w:val="en-IN"/>
        </w:rPr>
        <w:tab/>
      </w:r>
      <w:proofErr w:type="gramStart"/>
      <w:r w:rsidRPr="004258D5">
        <w:rPr>
          <w:rFonts w:ascii="Times New Roman" w:hAnsi="Times New Roman" w:cs="Times New Roman"/>
          <w:sz w:val="28"/>
          <w:szCs w:val="28"/>
          <w:lang w:val="en-IN"/>
        </w:rPr>
        <w:tab/>
      </w:r>
      <w:r w:rsidR="007950C6">
        <w:rPr>
          <w:rFonts w:ascii="Times New Roman" w:hAnsi="Times New Roman" w:cs="Times New Roman"/>
          <w:sz w:val="28"/>
          <w:szCs w:val="28"/>
          <w:lang w:val="en-IN"/>
        </w:rPr>
        <w:t xml:space="preserve">  </w:t>
      </w:r>
      <w:r w:rsidRPr="004258D5">
        <w:rPr>
          <w:rFonts w:ascii="Times New Roman" w:hAnsi="Times New Roman" w:cs="Times New Roman"/>
          <w:sz w:val="28"/>
          <w:szCs w:val="28"/>
          <w:lang w:val="en-IN"/>
        </w:rPr>
        <w:t>Roll</w:t>
      </w:r>
      <w:proofErr w:type="gramEnd"/>
      <w:r w:rsidRPr="004258D5">
        <w:rPr>
          <w:rFonts w:ascii="Times New Roman" w:hAnsi="Times New Roman" w:cs="Times New Roman"/>
          <w:sz w:val="28"/>
          <w:szCs w:val="28"/>
          <w:lang w:val="en-IN"/>
        </w:rPr>
        <w:t xml:space="preserve"> No:226259</w:t>
      </w:r>
    </w:p>
    <w:p w14:paraId="606BD5E9" w14:textId="41871D39" w:rsidR="00183FD3" w:rsidRPr="004258D5" w:rsidRDefault="007950C6" w:rsidP="007950C6">
      <w:pPr>
        <w:pStyle w:val="BodyText"/>
        <w:spacing w:before="5"/>
        <w:ind w:left="2160"/>
        <w:rPr>
          <w:rFonts w:ascii="Times New Roman" w:hAnsi="Times New Roman" w:cs="Times New Roman"/>
          <w:sz w:val="24"/>
          <w:szCs w:val="16"/>
        </w:rPr>
      </w:pPr>
      <w:r>
        <w:rPr>
          <w:rFonts w:ascii="Times New Roman" w:hAnsi="Times New Roman" w:cs="Times New Roman"/>
          <w:sz w:val="28"/>
          <w:szCs w:val="28"/>
          <w:lang w:val="en-IN"/>
        </w:rPr>
        <w:t xml:space="preserve">           </w:t>
      </w:r>
      <w:r w:rsidR="004258D5" w:rsidRPr="004258D5">
        <w:rPr>
          <w:rFonts w:ascii="Times New Roman" w:hAnsi="Times New Roman" w:cs="Times New Roman"/>
          <w:sz w:val="28"/>
          <w:szCs w:val="28"/>
          <w:lang w:val="en-IN"/>
        </w:rPr>
        <w:t>3.Navjivan Thorat</w:t>
      </w:r>
      <w:r w:rsidR="004258D5" w:rsidRPr="004258D5">
        <w:rPr>
          <w:rFonts w:ascii="Times New Roman" w:hAnsi="Times New Roman" w:cs="Times New Roman"/>
          <w:sz w:val="28"/>
          <w:szCs w:val="28"/>
          <w:lang w:val="en-IN"/>
        </w:rPr>
        <w:tab/>
      </w:r>
      <w:r w:rsidR="004258D5" w:rsidRPr="004258D5">
        <w:rPr>
          <w:rFonts w:ascii="Times New Roman" w:hAnsi="Times New Roman" w:cs="Times New Roman"/>
          <w:sz w:val="28"/>
          <w:szCs w:val="28"/>
          <w:lang w:val="en-IN"/>
        </w:rPr>
        <w:tab/>
      </w:r>
      <w:r w:rsidR="004258D5" w:rsidRPr="004258D5">
        <w:rPr>
          <w:rFonts w:ascii="Times New Roman" w:hAnsi="Times New Roman" w:cs="Times New Roman"/>
          <w:sz w:val="28"/>
          <w:szCs w:val="28"/>
          <w:lang w:val="en-IN"/>
        </w:rPr>
        <w:tab/>
      </w:r>
      <w:r w:rsidR="004258D5">
        <w:rPr>
          <w:rFonts w:ascii="Times New Roman" w:hAnsi="Times New Roman" w:cs="Times New Roman"/>
          <w:sz w:val="28"/>
          <w:szCs w:val="28"/>
          <w:lang w:val="en-IN"/>
        </w:rPr>
        <w:t xml:space="preserve">         </w:t>
      </w:r>
      <w:r>
        <w:rPr>
          <w:rFonts w:ascii="Times New Roman" w:hAnsi="Times New Roman" w:cs="Times New Roman"/>
          <w:sz w:val="28"/>
          <w:szCs w:val="28"/>
          <w:lang w:val="en-IN"/>
        </w:rPr>
        <w:t xml:space="preserve"> </w:t>
      </w:r>
      <w:r w:rsidR="004258D5" w:rsidRPr="004258D5">
        <w:rPr>
          <w:rFonts w:ascii="Times New Roman" w:hAnsi="Times New Roman" w:cs="Times New Roman"/>
          <w:sz w:val="28"/>
          <w:szCs w:val="28"/>
          <w:lang w:val="en-IN"/>
        </w:rPr>
        <w:t>Roll No:226211</w:t>
      </w:r>
    </w:p>
    <w:p w14:paraId="03404254" w14:textId="224838CA" w:rsidR="00ED17C3" w:rsidRPr="005740DF" w:rsidRDefault="00ED17C3" w:rsidP="006B472C">
      <w:pPr>
        <w:pStyle w:val="BodyText"/>
        <w:spacing w:before="94"/>
        <w:jc w:val="center"/>
        <w:rPr>
          <w:rFonts w:ascii="Times New Roman" w:hAnsi="Times New Roman" w:cs="Times New Roman"/>
          <w:b/>
          <w:bCs/>
          <w:sz w:val="32"/>
          <w:szCs w:val="32"/>
        </w:rPr>
      </w:pPr>
      <w:r w:rsidRPr="004258D5">
        <w:rPr>
          <w:rFonts w:ascii="Times New Roman" w:hAnsi="Times New Roman" w:cs="Times New Roman"/>
          <w:sz w:val="22"/>
          <w:szCs w:val="22"/>
        </w:rPr>
        <w:br w:type="column"/>
      </w:r>
      <w:r w:rsidR="00066627" w:rsidRPr="005740DF">
        <w:rPr>
          <w:rFonts w:ascii="Times New Roman" w:hAnsi="Times New Roman" w:cs="Times New Roman"/>
          <w:b/>
          <w:bCs/>
          <w:sz w:val="32"/>
          <w:szCs w:val="32"/>
        </w:rPr>
        <w:lastRenderedPageBreak/>
        <w:t>Index</w:t>
      </w:r>
    </w:p>
    <w:p w14:paraId="480095F8" w14:textId="77777777" w:rsidR="00066627" w:rsidRPr="005740DF" w:rsidRDefault="00066627" w:rsidP="00066627">
      <w:pPr>
        <w:pStyle w:val="BodyText"/>
        <w:spacing w:before="94"/>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1413"/>
        <w:gridCol w:w="992"/>
        <w:gridCol w:w="5528"/>
        <w:gridCol w:w="2127"/>
      </w:tblGrid>
      <w:tr w:rsidR="00B22F72" w14:paraId="0748156A" w14:textId="77777777" w:rsidTr="00CA4206">
        <w:trPr>
          <w:trHeight w:val="466"/>
        </w:trPr>
        <w:tc>
          <w:tcPr>
            <w:tcW w:w="1413" w:type="dxa"/>
          </w:tcPr>
          <w:p w14:paraId="242736D9" w14:textId="2C638373" w:rsidR="00B22F72" w:rsidRPr="00B22F72" w:rsidRDefault="00B22F72" w:rsidP="00066627">
            <w:pPr>
              <w:pStyle w:val="BodyText"/>
              <w:spacing w:before="94"/>
              <w:rPr>
                <w:rFonts w:ascii="Times New Roman" w:hAnsi="Times New Roman" w:cs="Times New Roman"/>
                <w:sz w:val="24"/>
                <w:szCs w:val="24"/>
              </w:rPr>
            </w:pPr>
            <w:r w:rsidRPr="00B22F72">
              <w:rPr>
                <w:rFonts w:ascii="Times New Roman" w:hAnsi="Times New Roman" w:cs="Times New Roman"/>
                <w:sz w:val="24"/>
                <w:szCs w:val="24"/>
              </w:rPr>
              <w:t>Sr. No</w:t>
            </w:r>
          </w:p>
        </w:tc>
        <w:tc>
          <w:tcPr>
            <w:tcW w:w="992" w:type="dxa"/>
          </w:tcPr>
          <w:p w14:paraId="0F6FE2F9" w14:textId="77777777" w:rsidR="00B22F72" w:rsidRPr="00B22F72" w:rsidRDefault="00B22F72" w:rsidP="00066627">
            <w:pPr>
              <w:pStyle w:val="BodyText"/>
              <w:spacing w:before="94"/>
              <w:rPr>
                <w:rFonts w:ascii="Times New Roman" w:hAnsi="Times New Roman" w:cs="Times New Roman"/>
                <w:sz w:val="24"/>
                <w:szCs w:val="24"/>
              </w:rPr>
            </w:pPr>
          </w:p>
        </w:tc>
        <w:tc>
          <w:tcPr>
            <w:tcW w:w="5528" w:type="dxa"/>
          </w:tcPr>
          <w:p w14:paraId="52633084" w14:textId="1C85ECE4" w:rsidR="00B22F72" w:rsidRPr="00B22F72" w:rsidRDefault="00B22F72" w:rsidP="00066627">
            <w:pPr>
              <w:pStyle w:val="BodyText"/>
              <w:spacing w:before="94"/>
              <w:rPr>
                <w:rFonts w:ascii="Times New Roman" w:hAnsi="Times New Roman" w:cs="Times New Roman"/>
                <w:sz w:val="24"/>
                <w:szCs w:val="24"/>
              </w:rPr>
            </w:pPr>
            <w:r w:rsidRPr="00B22F72">
              <w:rPr>
                <w:rFonts w:ascii="Times New Roman" w:hAnsi="Times New Roman" w:cs="Times New Roman"/>
                <w:sz w:val="24"/>
                <w:szCs w:val="24"/>
              </w:rPr>
              <w:t>Topic</w:t>
            </w:r>
          </w:p>
        </w:tc>
        <w:tc>
          <w:tcPr>
            <w:tcW w:w="2127" w:type="dxa"/>
          </w:tcPr>
          <w:p w14:paraId="42490B6C" w14:textId="058FB413" w:rsidR="00B22F72" w:rsidRPr="00B22F72" w:rsidRDefault="00B22F72" w:rsidP="00066627">
            <w:pPr>
              <w:pStyle w:val="BodyText"/>
              <w:spacing w:before="94"/>
              <w:rPr>
                <w:rFonts w:ascii="Times New Roman" w:hAnsi="Times New Roman" w:cs="Times New Roman"/>
                <w:sz w:val="24"/>
                <w:szCs w:val="24"/>
              </w:rPr>
            </w:pPr>
            <w:r w:rsidRPr="00B22F72">
              <w:rPr>
                <w:rFonts w:ascii="Times New Roman" w:hAnsi="Times New Roman" w:cs="Times New Roman"/>
                <w:sz w:val="24"/>
                <w:szCs w:val="24"/>
              </w:rPr>
              <w:t>Page Number</w:t>
            </w:r>
          </w:p>
        </w:tc>
      </w:tr>
      <w:tr w:rsidR="00B22F72" w14:paraId="164451D6" w14:textId="77777777" w:rsidTr="00CA4206">
        <w:trPr>
          <w:trHeight w:val="497"/>
        </w:trPr>
        <w:tc>
          <w:tcPr>
            <w:tcW w:w="1413" w:type="dxa"/>
          </w:tcPr>
          <w:p w14:paraId="736A3B8D" w14:textId="047837B1" w:rsidR="00B22F72" w:rsidRPr="00B22F72" w:rsidRDefault="00B22F72" w:rsidP="00066627">
            <w:pPr>
              <w:pStyle w:val="BodyText"/>
              <w:spacing w:before="94"/>
              <w:rPr>
                <w:rFonts w:ascii="Times New Roman" w:hAnsi="Times New Roman" w:cs="Times New Roman"/>
                <w:sz w:val="24"/>
                <w:szCs w:val="24"/>
              </w:rPr>
            </w:pPr>
            <w:r w:rsidRPr="00B22F72">
              <w:rPr>
                <w:rFonts w:ascii="Times New Roman" w:hAnsi="Times New Roman" w:cs="Times New Roman"/>
                <w:sz w:val="24"/>
                <w:szCs w:val="24"/>
              </w:rPr>
              <w:t>1.</w:t>
            </w:r>
          </w:p>
        </w:tc>
        <w:tc>
          <w:tcPr>
            <w:tcW w:w="992" w:type="dxa"/>
          </w:tcPr>
          <w:p w14:paraId="4D7B8B54" w14:textId="77777777" w:rsidR="00B22F72" w:rsidRPr="00B22F72" w:rsidRDefault="00B22F72" w:rsidP="00066627">
            <w:pPr>
              <w:pStyle w:val="BodyText"/>
              <w:spacing w:before="94"/>
              <w:rPr>
                <w:rFonts w:ascii="Times New Roman" w:hAnsi="Times New Roman" w:cs="Times New Roman"/>
                <w:sz w:val="24"/>
                <w:szCs w:val="24"/>
              </w:rPr>
            </w:pPr>
          </w:p>
        </w:tc>
        <w:tc>
          <w:tcPr>
            <w:tcW w:w="5528" w:type="dxa"/>
          </w:tcPr>
          <w:p w14:paraId="179D0024" w14:textId="3821713F" w:rsidR="00B22F72" w:rsidRPr="00B22F72" w:rsidRDefault="00B22F72" w:rsidP="00066627">
            <w:pPr>
              <w:pStyle w:val="BodyText"/>
              <w:spacing w:before="94"/>
              <w:rPr>
                <w:rFonts w:ascii="Times New Roman" w:hAnsi="Times New Roman" w:cs="Times New Roman"/>
                <w:sz w:val="24"/>
                <w:szCs w:val="24"/>
              </w:rPr>
            </w:pPr>
            <w:r w:rsidRPr="00B22F72">
              <w:rPr>
                <w:rFonts w:ascii="Times New Roman" w:hAnsi="Times New Roman" w:cs="Times New Roman"/>
                <w:sz w:val="24"/>
                <w:szCs w:val="24"/>
              </w:rPr>
              <w:t>Introduction</w:t>
            </w:r>
          </w:p>
        </w:tc>
        <w:tc>
          <w:tcPr>
            <w:tcW w:w="2127" w:type="dxa"/>
          </w:tcPr>
          <w:p w14:paraId="7D1B2AC2" w14:textId="28089BAD" w:rsidR="001711CC" w:rsidRPr="008B0EBC" w:rsidRDefault="001711CC" w:rsidP="008B0EBC">
            <w:pPr>
              <w:pStyle w:val="BodyText"/>
              <w:spacing w:before="94"/>
              <w:jc w:val="center"/>
              <w:rPr>
                <w:rFonts w:ascii="Times New Roman" w:hAnsi="Times New Roman" w:cs="Times New Roman"/>
                <w:sz w:val="24"/>
                <w:szCs w:val="24"/>
              </w:rPr>
            </w:pPr>
            <w:r w:rsidRPr="008B0EBC">
              <w:rPr>
                <w:rFonts w:ascii="Times New Roman" w:hAnsi="Times New Roman" w:cs="Times New Roman"/>
                <w:sz w:val="24"/>
                <w:szCs w:val="24"/>
              </w:rPr>
              <w:t>6</w:t>
            </w:r>
          </w:p>
        </w:tc>
      </w:tr>
      <w:tr w:rsidR="00B22F72" w14:paraId="2C87EAE3" w14:textId="77777777" w:rsidTr="00CA4206">
        <w:trPr>
          <w:trHeight w:val="466"/>
        </w:trPr>
        <w:tc>
          <w:tcPr>
            <w:tcW w:w="1413" w:type="dxa"/>
          </w:tcPr>
          <w:p w14:paraId="56042DDF" w14:textId="77777777" w:rsidR="00B22F72" w:rsidRDefault="00B22F72" w:rsidP="00066627">
            <w:pPr>
              <w:pStyle w:val="BodyText"/>
              <w:spacing w:before="94"/>
              <w:rPr>
                <w:rFonts w:ascii="Times New Roman" w:hAnsi="Times New Roman" w:cs="Times New Roman"/>
                <w:b/>
                <w:bCs/>
                <w:sz w:val="24"/>
                <w:szCs w:val="24"/>
              </w:rPr>
            </w:pPr>
          </w:p>
        </w:tc>
        <w:tc>
          <w:tcPr>
            <w:tcW w:w="992" w:type="dxa"/>
          </w:tcPr>
          <w:p w14:paraId="7960A783" w14:textId="0BE3A92A" w:rsidR="00B22F72" w:rsidRPr="00524E96" w:rsidRDefault="00524E96" w:rsidP="00066627">
            <w:pPr>
              <w:pStyle w:val="BodyText"/>
              <w:spacing w:before="94"/>
              <w:rPr>
                <w:rFonts w:ascii="Times New Roman" w:hAnsi="Times New Roman" w:cs="Times New Roman"/>
                <w:sz w:val="24"/>
                <w:szCs w:val="24"/>
              </w:rPr>
            </w:pPr>
            <w:r w:rsidRPr="00524E96">
              <w:rPr>
                <w:rFonts w:ascii="Times New Roman" w:hAnsi="Times New Roman" w:cs="Times New Roman"/>
                <w:sz w:val="24"/>
                <w:szCs w:val="24"/>
              </w:rPr>
              <w:t>1.1</w:t>
            </w:r>
          </w:p>
        </w:tc>
        <w:tc>
          <w:tcPr>
            <w:tcW w:w="5528" w:type="dxa"/>
          </w:tcPr>
          <w:p w14:paraId="0C075530" w14:textId="272C55AB" w:rsidR="00B22F72" w:rsidRPr="00524E96" w:rsidRDefault="001E7AA2" w:rsidP="00066627">
            <w:pPr>
              <w:pStyle w:val="BodyText"/>
              <w:spacing w:before="94"/>
              <w:rPr>
                <w:rFonts w:ascii="Times New Roman" w:hAnsi="Times New Roman" w:cs="Times New Roman"/>
                <w:sz w:val="24"/>
                <w:szCs w:val="24"/>
              </w:rPr>
            </w:pPr>
            <w:r>
              <w:rPr>
                <w:rFonts w:ascii="Times New Roman" w:hAnsi="Times New Roman" w:cs="Times New Roman"/>
                <w:sz w:val="24"/>
                <w:szCs w:val="24"/>
              </w:rPr>
              <w:t>Existing System and Problem Definition</w:t>
            </w:r>
          </w:p>
        </w:tc>
        <w:tc>
          <w:tcPr>
            <w:tcW w:w="2127" w:type="dxa"/>
          </w:tcPr>
          <w:p w14:paraId="105BCB03" w14:textId="6D491456" w:rsidR="00B22F72" w:rsidRPr="008B0EBC" w:rsidRDefault="001711CC" w:rsidP="008B0EBC">
            <w:pPr>
              <w:pStyle w:val="BodyText"/>
              <w:spacing w:before="94"/>
              <w:jc w:val="center"/>
              <w:rPr>
                <w:rFonts w:ascii="Times New Roman" w:hAnsi="Times New Roman" w:cs="Times New Roman"/>
                <w:sz w:val="24"/>
                <w:szCs w:val="24"/>
              </w:rPr>
            </w:pPr>
            <w:r w:rsidRPr="008B0EBC">
              <w:rPr>
                <w:rFonts w:ascii="Times New Roman" w:hAnsi="Times New Roman" w:cs="Times New Roman"/>
                <w:sz w:val="24"/>
                <w:szCs w:val="24"/>
              </w:rPr>
              <w:t>7</w:t>
            </w:r>
          </w:p>
        </w:tc>
      </w:tr>
      <w:tr w:rsidR="00B22F72" w14:paraId="51AC8699" w14:textId="77777777" w:rsidTr="00CA4206">
        <w:trPr>
          <w:trHeight w:val="466"/>
        </w:trPr>
        <w:tc>
          <w:tcPr>
            <w:tcW w:w="1413" w:type="dxa"/>
          </w:tcPr>
          <w:p w14:paraId="754AD42A" w14:textId="77777777" w:rsidR="00B22F72" w:rsidRDefault="00B22F72" w:rsidP="00066627">
            <w:pPr>
              <w:pStyle w:val="BodyText"/>
              <w:spacing w:before="94"/>
              <w:rPr>
                <w:rFonts w:ascii="Times New Roman" w:hAnsi="Times New Roman" w:cs="Times New Roman"/>
                <w:b/>
                <w:bCs/>
                <w:sz w:val="24"/>
                <w:szCs w:val="24"/>
              </w:rPr>
            </w:pPr>
          </w:p>
        </w:tc>
        <w:tc>
          <w:tcPr>
            <w:tcW w:w="992" w:type="dxa"/>
          </w:tcPr>
          <w:p w14:paraId="52BA36F5" w14:textId="4F994391" w:rsidR="00B22F72" w:rsidRPr="001E7AA2" w:rsidRDefault="001E7AA2" w:rsidP="00066627">
            <w:pPr>
              <w:pStyle w:val="BodyText"/>
              <w:spacing w:before="94"/>
              <w:rPr>
                <w:rFonts w:ascii="Times New Roman" w:hAnsi="Times New Roman" w:cs="Times New Roman"/>
                <w:sz w:val="24"/>
                <w:szCs w:val="24"/>
              </w:rPr>
            </w:pPr>
            <w:r>
              <w:rPr>
                <w:rFonts w:ascii="Times New Roman" w:hAnsi="Times New Roman" w:cs="Times New Roman"/>
                <w:sz w:val="24"/>
                <w:szCs w:val="24"/>
              </w:rPr>
              <w:t>1.2</w:t>
            </w:r>
          </w:p>
        </w:tc>
        <w:tc>
          <w:tcPr>
            <w:tcW w:w="5528" w:type="dxa"/>
          </w:tcPr>
          <w:p w14:paraId="4CDB3DD4" w14:textId="23259933" w:rsidR="00B22F72" w:rsidRPr="001E7AA2" w:rsidRDefault="001E7AA2" w:rsidP="00066627">
            <w:pPr>
              <w:pStyle w:val="BodyText"/>
              <w:spacing w:before="94"/>
              <w:rPr>
                <w:rFonts w:ascii="Times New Roman" w:hAnsi="Times New Roman" w:cs="Times New Roman"/>
                <w:sz w:val="24"/>
                <w:szCs w:val="24"/>
              </w:rPr>
            </w:pPr>
            <w:r w:rsidRPr="001E7AA2">
              <w:rPr>
                <w:rFonts w:ascii="Times New Roman" w:hAnsi="Times New Roman" w:cs="Times New Roman"/>
                <w:sz w:val="24"/>
                <w:szCs w:val="24"/>
              </w:rPr>
              <w:t>Need for the New system</w:t>
            </w:r>
          </w:p>
        </w:tc>
        <w:tc>
          <w:tcPr>
            <w:tcW w:w="2127" w:type="dxa"/>
          </w:tcPr>
          <w:p w14:paraId="11DFCC47" w14:textId="279E14F0" w:rsidR="00B22F72" w:rsidRPr="008B0EBC" w:rsidRDefault="001711CC" w:rsidP="008B0EBC">
            <w:pPr>
              <w:pStyle w:val="BodyText"/>
              <w:spacing w:before="94"/>
              <w:jc w:val="center"/>
              <w:rPr>
                <w:rFonts w:ascii="Times New Roman" w:hAnsi="Times New Roman" w:cs="Times New Roman"/>
                <w:sz w:val="24"/>
                <w:szCs w:val="24"/>
              </w:rPr>
            </w:pPr>
            <w:r w:rsidRPr="008B0EBC">
              <w:rPr>
                <w:rFonts w:ascii="Times New Roman" w:hAnsi="Times New Roman" w:cs="Times New Roman"/>
                <w:sz w:val="24"/>
                <w:szCs w:val="24"/>
              </w:rPr>
              <w:t>7</w:t>
            </w:r>
          </w:p>
        </w:tc>
      </w:tr>
      <w:tr w:rsidR="00B22F72" w14:paraId="739EC5BE" w14:textId="77777777" w:rsidTr="00CA4206">
        <w:trPr>
          <w:trHeight w:val="497"/>
        </w:trPr>
        <w:tc>
          <w:tcPr>
            <w:tcW w:w="1413" w:type="dxa"/>
          </w:tcPr>
          <w:p w14:paraId="62B48E5F" w14:textId="77777777" w:rsidR="00B22F72" w:rsidRDefault="00B22F72" w:rsidP="00066627">
            <w:pPr>
              <w:pStyle w:val="BodyText"/>
              <w:spacing w:before="94"/>
              <w:rPr>
                <w:rFonts w:ascii="Times New Roman" w:hAnsi="Times New Roman" w:cs="Times New Roman"/>
                <w:b/>
                <w:bCs/>
                <w:sz w:val="24"/>
                <w:szCs w:val="24"/>
              </w:rPr>
            </w:pPr>
          </w:p>
        </w:tc>
        <w:tc>
          <w:tcPr>
            <w:tcW w:w="992" w:type="dxa"/>
          </w:tcPr>
          <w:p w14:paraId="43C6B6D7" w14:textId="30AD71FA" w:rsidR="00B22F72" w:rsidRPr="000275B3" w:rsidRDefault="00DF778F" w:rsidP="00066627">
            <w:pPr>
              <w:pStyle w:val="BodyText"/>
              <w:spacing w:before="94"/>
              <w:rPr>
                <w:rFonts w:ascii="Times New Roman" w:hAnsi="Times New Roman" w:cs="Times New Roman"/>
                <w:sz w:val="24"/>
                <w:szCs w:val="24"/>
              </w:rPr>
            </w:pPr>
            <w:r w:rsidRPr="000275B3">
              <w:rPr>
                <w:rFonts w:ascii="Times New Roman" w:hAnsi="Times New Roman" w:cs="Times New Roman"/>
                <w:sz w:val="24"/>
                <w:szCs w:val="24"/>
              </w:rPr>
              <w:t>1.3</w:t>
            </w:r>
          </w:p>
        </w:tc>
        <w:tc>
          <w:tcPr>
            <w:tcW w:w="5528" w:type="dxa"/>
          </w:tcPr>
          <w:p w14:paraId="39613843" w14:textId="48ADEDF2" w:rsidR="00B22F72" w:rsidRPr="000275B3" w:rsidRDefault="000275B3" w:rsidP="00066627">
            <w:pPr>
              <w:pStyle w:val="BodyText"/>
              <w:spacing w:before="94"/>
              <w:rPr>
                <w:rFonts w:ascii="Times New Roman" w:hAnsi="Times New Roman" w:cs="Times New Roman"/>
                <w:sz w:val="24"/>
                <w:szCs w:val="24"/>
              </w:rPr>
            </w:pPr>
            <w:r w:rsidRPr="000275B3">
              <w:rPr>
                <w:rFonts w:ascii="Times New Roman" w:hAnsi="Times New Roman" w:cs="Times New Roman"/>
                <w:sz w:val="24"/>
                <w:szCs w:val="24"/>
              </w:rPr>
              <w:t>Overview of the Project</w:t>
            </w:r>
          </w:p>
        </w:tc>
        <w:tc>
          <w:tcPr>
            <w:tcW w:w="2127" w:type="dxa"/>
          </w:tcPr>
          <w:p w14:paraId="61B83A3B" w14:textId="76961207" w:rsidR="00B22F72" w:rsidRPr="008B0EBC" w:rsidRDefault="001711CC" w:rsidP="008B0EBC">
            <w:pPr>
              <w:pStyle w:val="BodyText"/>
              <w:spacing w:before="94"/>
              <w:jc w:val="center"/>
              <w:rPr>
                <w:rFonts w:ascii="Times New Roman" w:hAnsi="Times New Roman" w:cs="Times New Roman"/>
                <w:sz w:val="24"/>
                <w:szCs w:val="24"/>
              </w:rPr>
            </w:pPr>
            <w:r w:rsidRPr="008B0EBC">
              <w:rPr>
                <w:rFonts w:ascii="Times New Roman" w:hAnsi="Times New Roman" w:cs="Times New Roman"/>
                <w:sz w:val="24"/>
                <w:szCs w:val="24"/>
              </w:rPr>
              <w:t>7</w:t>
            </w:r>
          </w:p>
        </w:tc>
      </w:tr>
      <w:tr w:rsidR="00B22F72" w14:paraId="56CD14EC" w14:textId="77777777" w:rsidTr="00CA4206">
        <w:trPr>
          <w:trHeight w:val="466"/>
        </w:trPr>
        <w:tc>
          <w:tcPr>
            <w:tcW w:w="1413" w:type="dxa"/>
          </w:tcPr>
          <w:p w14:paraId="2D1501D6" w14:textId="01902CEB" w:rsidR="00B22F72" w:rsidRPr="003C1382" w:rsidRDefault="003C1382" w:rsidP="00066627">
            <w:pPr>
              <w:pStyle w:val="BodyText"/>
              <w:spacing w:before="94"/>
              <w:rPr>
                <w:rFonts w:ascii="Times New Roman" w:hAnsi="Times New Roman" w:cs="Times New Roman"/>
                <w:sz w:val="24"/>
                <w:szCs w:val="24"/>
              </w:rPr>
            </w:pPr>
            <w:r>
              <w:rPr>
                <w:rFonts w:ascii="Times New Roman" w:hAnsi="Times New Roman" w:cs="Times New Roman"/>
                <w:sz w:val="24"/>
                <w:szCs w:val="24"/>
              </w:rPr>
              <w:t>2.</w:t>
            </w:r>
          </w:p>
        </w:tc>
        <w:tc>
          <w:tcPr>
            <w:tcW w:w="992" w:type="dxa"/>
          </w:tcPr>
          <w:p w14:paraId="19F4334E" w14:textId="77777777" w:rsidR="00B22F72" w:rsidRDefault="00B22F72" w:rsidP="00066627">
            <w:pPr>
              <w:pStyle w:val="BodyText"/>
              <w:spacing w:before="94"/>
              <w:rPr>
                <w:rFonts w:ascii="Times New Roman" w:hAnsi="Times New Roman" w:cs="Times New Roman"/>
                <w:b/>
                <w:bCs/>
                <w:sz w:val="24"/>
                <w:szCs w:val="24"/>
              </w:rPr>
            </w:pPr>
          </w:p>
        </w:tc>
        <w:tc>
          <w:tcPr>
            <w:tcW w:w="5528" w:type="dxa"/>
          </w:tcPr>
          <w:p w14:paraId="4860F287" w14:textId="6D207B93" w:rsidR="00B22F72" w:rsidRPr="00D01415" w:rsidRDefault="003C1382" w:rsidP="00066627">
            <w:pPr>
              <w:pStyle w:val="BodyText"/>
              <w:spacing w:before="94"/>
              <w:rPr>
                <w:rFonts w:ascii="Times New Roman" w:hAnsi="Times New Roman" w:cs="Times New Roman"/>
                <w:sz w:val="24"/>
                <w:szCs w:val="24"/>
              </w:rPr>
            </w:pPr>
            <w:r w:rsidRPr="00D01415">
              <w:rPr>
                <w:rFonts w:ascii="Times New Roman" w:hAnsi="Times New Roman" w:cs="Times New Roman"/>
                <w:sz w:val="24"/>
                <w:szCs w:val="24"/>
              </w:rPr>
              <w:t>Anal</w:t>
            </w:r>
            <w:r w:rsidR="00D01415" w:rsidRPr="00D01415">
              <w:rPr>
                <w:rFonts w:ascii="Times New Roman" w:hAnsi="Times New Roman" w:cs="Times New Roman"/>
                <w:sz w:val="24"/>
                <w:szCs w:val="24"/>
              </w:rPr>
              <w:t>ysis</w:t>
            </w:r>
          </w:p>
        </w:tc>
        <w:tc>
          <w:tcPr>
            <w:tcW w:w="2127" w:type="dxa"/>
          </w:tcPr>
          <w:p w14:paraId="4A4511EA" w14:textId="763E8463" w:rsidR="00B22F72" w:rsidRPr="008B0EBC" w:rsidRDefault="001711CC" w:rsidP="008B0EBC">
            <w:pPr>
              <w:pStyle w:val="BodyText"/>
              <w:spacing w:before="94"/>
              <w:jc w:val="center"/>
              <w:rPr>
                <w:rFonts w:ascii="Times New Roman" w:hAnsi="Times New Roman" w:cs="Times New Roman"/>
                <w:sz w:val="24"/>
                <w:szCs w:val="24"/>
              </w:rPr>
            </w:pPr>
            <w:r w:rsidRPr="008B0EBC">
              <w:rPr>
                <w:rFonts w:ascii="Times New Roman" w:hAnsi="Times New Roman" w:cs="Times New Roman"/>
                <w:sz w:val="24"/>
                <w:szCs w:val="24"/>
              </w:rPr>
              <w:t>8</w:t>
            </w:r>
          </w:p>
        </w:tc>
      </w:tr>
      <w:tr w:rsidR="00B22F72" w14:paraId="1DA8338D" w14:textId="77777777" w:rsidTr="00CA4206">
        <w:trPr>
          <w:trHeight w:val="466"/>
        </w:trPr>
        <w:tc>
          <w:tcPr>
            <w:tcW w:w="1413" w:type="dxa"/>
          </w:tcPr>
          <w:p w14:paraId="14A8968D" w14:textId="77777777" w:rsidR="00B22F72" w:rsidRDefault="00B22F72" w:rsidP="00066627">
            <w:pPr>
              <w:pStyle w:val="BodyText"/>
              <w:spacing w:before="94"/>
              <w:rPr>
                <w:rFonts w:ascii="Times New Roman" w:hAnsi="Times New Roman" w:cs="Times New Roman"/>
                <w:b/>
                <w:bCs/>
                <w:sz w:val="24"/>
                <w:szCs w:val="24"/>
              </w:rPr>
            </w:pPr>
          </w:p>
        </w:tc>
        <w:tc>
          <w:tcPr>
            <w:tcW w:w="992" w:type="dxa"/>
          </w:tcPr>
          <w:p w14:paraId="22A45985" w14:textId="3E18BFC9" w:rsidR="00B22F72" w:rsidRPr="0096687E" w:rsidRDefault="005619CF" w:rsidP="00066627">
            <w:pPr>
              <w:pStyle w:val="BodyText"/>
              <w:spacing w:before="94"/>
              <w:rPr>
                <w:rFonts w:ascii="Times New Roman" w:hAnsi="Times New Roman" w:cs="Times New Roman"/>
                <w:sz w:val="24"/>
                <w:szCs w:val="24"/>
              </w:rPr>
            </w:pPr>
            <w:r w:rsidRPr="0096687E">
              <w:rPr>
                <w:rFonts w:ascii="Times New Roman" w:hAnsi="Times New Roman" w:cs="Times New Roman"/>
                <w:sz w:val="24"/>
                <w:szCs w:val="24"/>
              </w:rPr>
              <w:t>2.1</w:t>
            </w:r>
          </w:p>
        </w:tc>
        <w:tc>
          <w:tcPr>
            <w:tcW w:w="5528" w:type="dxa"/>
          </w:tcPr>
          <w:p w14:paraId="160B02EF" w14:textId="1F117A5C" w:rsidR="00B22F72" w:rsidRPr="0096687E" w:rsidRDefault="005619CF" w:rsidP="00066627">
            <w:pPr>
              <w:pStyle w:val="BodyText"/>
              <w:spacing w:before="94"/>
              <w:rPr>
                <w:rFonts w:ascii="Times New Roman" w:hAnsi="Times New Roman" w:cs="Times New Roman"/>
                <w:sz w:val="24"/>
                <w:szCs w:val="24"/>
              </w:rPr>
            </w:pPr>
            <w:r w:rsidRPr="0096687E">
              <w:rPr>
                <w:rFonts w:ascii="Times New Roman" w:hAnsi="Times New Roman" w:cs="Times New Roman"/>
                <w:sz w:val="24"/>
                <w:szCs w:val="24"/>
              </w:rPr>
              <w:t>Feasibility Study</w:t>
            </w:r>
          </w:p>
        </w:tc>
        <w:tc>
          <w:tcPr>
            <w:tcW w:w="2127" w:type="dxa"/>
          </w:tcPr>
          <w:p w14:paraId="3F7C4678" w14:textId="5769AEE4" w:rsidR="00B22F72" w:rsidRPr="008B0EBC" w:rsidRDefault="001711CC" w:rsidP="008B0EBC">
            <w:pPr>
              <w:pStyle w:val="BodyText"/>
              <w:spacing w:before="94"/>
              <w:jc w:val="center"/>
              <w:rPr>
                <w:rFonts w:ascii="Times New Roman" w:hAnsi="Times New Roman" w:cs="Times New Roman"/>
                <w:sz w:val="24"/>
                <w:szCs w:val="24"/>
              </w:rPr>
            </w:pPr>
            <w:r w:rsidRPr="008B0EBC">
              <w:rPr>
                <w:rFonts w:ascii="Times New Roman" w:hAnsi="Times New Roman" w:cs="Times New Roman"/>
                <w:sz w:val="24"/>
                <w:szCs w:val="24"/>
              </w:rPr>
              <w:t>8</w:t>
            </w:r>
          </w:p>
        </w:tc>
      </w:tr>
      <w:tr w:rsidR="00B22F72" w14:paraId="736A8A36" w14:textId="77777777" w:rsidTr="00CA4206">
        <w:trPr>
          <w:trHeight w:val="466"/>
        </w:trPr>
        <w:tc>
          <w:tcPr>
            <w:tcW w:w="1413" w:type="dxa"/>
          </w:tcPr>
          <w:p w14:paraId="58CE6669" w14:textId="77777777" w:rsidR="00B22F72" w:rsidRDefault="00B22F72" w:rsidP="00066627">
            <w:pPr>
              <w:pStyle w:val="BodyText"/>
              <w:spacing w:before="94"/>
              <w:rPr>
                <w:rFonts w:ascii="Times New Roman" w:hAnsi="Times New Roman" w:cs="Times New Roman"/>
                <w:b/>
                <w:bCs/>
                <w:sz w:val="24"/>
                <w:szCs w:val="24"/>
              </w:rPr>
            </w:pPr>
          </w:p>
        </w:tc>
        <w:tc>
          <w:tcPr>
            <w:tcW w:w="992" w:type="dxa"/>
          </w:tcPr>
          <w:p w14:paraId="013BC136" w14:textId="4EF56950" w:rsidR="00B22F72" w:rsidRPr="0096687E" w:rsidRDefault="005619CF" w:rsidP="00066627">
            <w:pPr>
              <w:pStyle w:val="BodyText"/>
              <w:spacing w:before="94"/>
              <w:rPr>
                <w:rFonts w:ascii="Times New Roman" w:hAnsi="Times New Roman" w:cs="Times New Roman"/>
                <w:sz w:val="24"/>
                <w:szCs w:val="24"/>
              </w:rPr>
            </w:pPr>
            <w:r w:rsidRPr="0096687E">
              <w:rPr>
                <w:rFonts w:ascii="Times New Roman" w:hAnsi="Times New Roman" w:cs="Times New Roman"/>
                <w:sz w:val="24"/>
                <w:szCs w:val="24"/>
              </w:rPr>
              <w:t>2.2</w:t>
            </w:r>
          </w:p>
        </w:tc>
        <w:tc>
          <w:tcPr>
            <w:tcW w:w="5528" w:type="dxa"/>
          </w:tcPr>
          <w:p w14:paraId="6C6FD9C7" w14:textId="1DB14BBD" w:rsidR="00B22F72" w:rsidRPr="0096687E" w:rsidRDefault="005619CF" w:rsidP="00066627">
            <w:pPr>
              <w:pStyle w:val="BodyText"/>
              <w:spacing w:before="94"/>
              <w:rPr>
                <w:rFonts w:ascii="Times New Roman" w:hAnsi="Times New Roman" w:cs="Times New Roman"/>
                <w:sz w:val="24"/>
                <w:szCs w:val="24"/>
              </w:rPr>
            </w:pPr>
            <w:r w:rsidRPr="0096687E">
              <w:rPr>
                <w:rFonts w:ascii="Times New Roman" w:hAnsi="Times New Roman" w:cs="Times New Roman"/>
                <w:sz w:val="24"/>
                <w:szCs w:val="24"/>
              </w:rPr>
              <w:t>Hardware and Software Requirements</w:t>
            </w:r>
          </w:p>
        </w:tc>
        <w:tc>
          <w:tcPr>
            <w:tcW w:w="2127" w:type="dxa"/>
          </w:tcPr>
          <w:p w14:paraId="1A02AB18" w14:textId="731F574D" w:rsidR="00B22F72" w:rsidRPr="008B0EBC" w:rsidRDefault="001711CC" w:rsidP="008B0EBC">
            <w:pPr>
              <w:pStyle w:val="BodyText"/>
              <w:spacing w:before="94"/>
              <w:jc w:val="center"/>
              <w:rPr>
                <w:rFonts w:ascii="Times New Roman" w:hAnsi="Times New Roman" w:cs="Times New Roman"/>
                <w:sz w:val="24"/>
                <w:szCs w:val="24"/>
              </w:rPr>
            </w:pPr>
            <w:r w:rsidRPr="008B0EBC">
              <w:rPr>
                <w:rFonts w:ascii="Times New Roman" w:hAnsi="Times New Roman" w:cs="Times New Roman"/>
                <w:sz w:val="24"/>
                <w:szCs w:val="24"/>
              </w:rPr>
              <w:t>10</w:t>
            </w:r>
          </w:p>
        </w:tc>
      </w:tr>
      <w:tr w:rsidR="00B22F72" w14:paraId="00F61D90" w14:textId="77777777" w:rsidTr="00CA4206">
        <w:trPr>
          <w:trHeight w:val="497"/>
        </w:trPr>
        <w:tc>
          <w:tcPr>
            <w:tcW w:w="1413" w:type="dxa"/>
          </w:tcPr>
          <w:p w14:paraId="5945394B" w14:textId="779B2088" w:rsidR="00B22F72" w:rsidRPr="0096687E" w:rsidRDefault="0096687E" w:rsidP="00066627">
            <w:pPr>
              <w:pStyle w:val="BodyText"/>
              <w:spacing w:before="94"/>
              <w:rPr>
                <w:rFonts w:ascii="Times New Roman" w:hAnsi="Times New Roman" w:cs="Times New Roman"/>
                <w:sz w:val="24"/>
                <w:szCs w:val="24"/>
              </w:rPr>
            </w:pPr>
            <w:r w:rsidRPr="0096687E">
              <w:rPr>
                <w:rFonts w:ascii="Times New Roman" w:hAnsi="Times New Roman" w:cs="Times New Roman"/>
                <w:sz w:val="24"/>
                <w:szCs w:val="24"/>
              </w:rPr>
              <w:t>3</w:t>
            </w:r>
          </w:p>
        </w:tc>
        <w:tc>
          <w:tcPr>
            <w:tcW w:w="992" w:type="dxa"/>
          </w:tcPr>
          <w:p w14:paraId="4FB3DFDE" w14:textId="77777777" w:rsidR="00B22F72" w:rsidRPr="0096687E" w:rsidRDefault="00B22F72" w:rsidP="00066627">
            <w:pPr>
              <w:pStyle w:val="BodyText"/>
              <w:spacing w:before="94"/>
              <w:rPr>
                <w:rFonts w:ascii="Times New Roman" w:hAnsi="Times New Roman" w:cs="Times New Roman"/>
                <w:sz w:val="24"/>
                <w:szCs w:val="24"/>
              </w:rPr>
            </w:pPr>
          </w:p>
        </w:tc>
        <w:tc>
          <w:tcPr>
            <w:tcW w:w="5528" w:type="dxa"/>
          </w:tcPr>
          <w:p w14:paraId="42A01786" w14:textId="49AD6EB9" w:rsidR="00B22F72" w:rsidRPr="0096687E" w:rsidRDefault="0096687E" w:rsidP="00066627">
            <w:pPr>
              <w:pStyle w:val="BodyText"/>
              <w:spacing w:before="94"/>
              <w:rPr>
                <w:rFonts w:ascii="Times New Roman" w:hAnsi="Times New Roman" w:cs="Times New Roman"/>
                <w:sz w:val="24"/>
                <w:szCs w:val="24"/>
              </w:rPr>
            </w:pPr>
            <w:r w:rsidRPr="0096687E">
              <w:rPr>
                <w:rFonts w:ascii="Times New Roman" w:hAnsi="Times New Roman" w:cs="Times New Roman"/>
                <w:sz w:val="24"/>
                <w:szCs w:val="24"/>
              </w:rPr>
              <w:t>Design</w:t>
            </w:r>
          </w:p>
        </w:tc>
        <w:tc>
          <w:tcPr>
            <w:tcW w:w="2127" w:type="dxa"/>
          </w:tcPr>
          <w:p w14:paraId="12B33B49" w14:textId="0783BEC5" w:rsidR="00B22F72" w:rsidRPr="008B0EBC" w:rsidRDefault="001711CC" w:rsidP="008B0EBC">
            <w:pPr>
              <w:pStyle w:val="BodyText"/>
              <w:spacing w:before="94"/>
              <w:jc w:val="center"/>
              <w:rPr>
                <w:rFonts w:ascii="Times New Roman" w:hAnsi="Times New Roman" w:cs="Times New Roman"/>
                <w:sz w:val="24"/>
                <w:szCs w:val="24"/>
              </w:rPr>
            </w:pPr>
            <w:r w:rsidRPr="008B0EBC">
              <w:rPr>
                <w:rFonts w:ascii="Times New Roman" w:hAnsi="Times New Roman" w:cs="Times New Roman"/>
                <w:sz w:val="24"/>
                <w:szCs w:val="24"/>
              </w:rPr>
              <w:t>11</w:t>
            </w:r>
          </w:p>
        </w:tc>
      </w:tr>
      <w:tr w:rsidR="00B22F72" w14:paraId="561F5C0C" w14:textId="77777777" w:rsidTr="00CA4206">
        <w:trPr>
          <w:trHeight w:val="466"/>
        </w:trPr>
        <w:tc>
          <w:tcPr>
            <w:tcW w:w="1413" w:type="dxa"/>
          </w:tcPr>
          <w:p w14:paraId="7CD8E012" w14:textId="77777777" w:rsidR="00B22F72" w:rsidRDefault="00B22F72" w:rsidP="00066627">
            <w:pPr>
              <w:pStyle w:val="BodyText"/>
              <w:spacing w:before="94"/>
              <w:rPr>
                <w:rFonts w:ascii="Times New Roman" w:hAnsi="Times New Roman" w:cs="Times New Roman"/>
                <w:b/>
                <w:bCs/>
                <w:sz w:val="24"/>
                <w:szCs w:val="24"/>
              </w:rPr>
            </w:pPr>
          </w:p>
        </w:tc>
        <w:tc>
          <w:tcPr>
            <w:tcW w:w="992" w:type="dxa"/>
          </w:tcPr>
          <w:p w14:paraId="27190CAD" w14:textId="1B43DF2B" w:rsidR="00B22F72" w:rsidRPr="0096687E" w:rsidRDefault="0096687E" w:rsidP="00066627">
            <w:pPr>
              <w:pStyle w:val="BodyText"/>
              <w:spacing w:before="94"/>
              <w:rPr>
                <w:rFonts w:ascii="Times New Roman" w:hAnsi="Times New Roman" w:cs="Times New Roman"/>
                <w:sz w:val="24"/>
                <w:szCs w:val="24"/>
              </w:rPr>
            </w:pPr>
            <w:r w:rsidRPr="0096687E">
              <w:rPr>
                <w:rFonts w:ascii="Times New Roman" w:hAnsi="Times New Roman" w:cs="Times New Roman"/>
                <w:sz w:val="24"/>
                <w:szCs w:val="24"/>
              </w:rPr>
              <w:t>3.1</w:t>
            </w:r>
          </w:p>
        </w:tc>
        <w:tc>
          <w:tcPr>
            <w:tcW w:w="5528" w:type="dxa"/>
          </w:tcPr>
          <w:p w14:paraId="07080AB7" w14:textId="14885852" w:rsidR="00B22F72" w:rsidRPr="00E562AC" w:rsidRDefault="00E10EDA" w:rsidP="00066627">
            <w:pPr>
              <w:pStyle w:val="BodyText"/>
              <w:spacing w:before="94"/>
              <w:rPr>
                <w:rFonts w:ascii="Times New Roman" w:hAnsi="Times New Roman" w:cs="Times New Roman"/>
                <w:sz w:val="24"/>
                <w:szCs w:val="24"/>
              </w:rPr>
            </w:pPr>
            <w:r w:rsidRPr="00E562AC">
              <w:rPr>
                <w:rFonts w:ascii="Times New Roman" w:hAnsi="Times New Roman" w:cs="Times New Roman"/>
                <w:sz w:val="24"/>
                <w:szCs w:val="24"/>
              </w:rPr>
              <w:t>Database Table Desi</w:t>
            </w:r>
            <w:r w:rsidR="00BD3EC7" w:rsidRPr="00E562AC">
              <w:rPr>
                <w:rFonts w:ascii="Times New Roman" w:hAnsi="Times New Roman" w:cs="Times New Roman"/>
                <w:sz w:val="24"/>
                <w:szCs w:val="24"/>
              </w:rPr>
              <w:t>gning</w:t>
            </w:r>
          </w:p>
        </w:tc>
        <w:tc>
          <w:tcPr>
            <w:tcW w:w="2127" w:type="dxa"/>
          </w:tcPr>
          <w:p w14:paraId="5A8FB4FE" w14:textId="072BDA60" w:rsidR="00B22F72" w:rsidRPr="008B0EBC" w:rsidRDefault="001711CC" w:rsidP="008B0EBC">
            <w:pPr>
              <w:pStyle w:val="BodyText"/>
              <w:spacing w:before="94"/>
              <w:jc w:val="center"/>
              <w:rPr>
                <w:rFonts w:ascii="Times New Roman" w:hAnsi="Times New Roman" w:cs="Times New Roman"/>
                <w:sz w:val="24"/>
                <w:szCs w:val="24"/>
              </w:rPr>
            </w:pPr>
            <w:r w:rsidRPr="008B0EBC">
              <w:rPr>
                <w:rFonts w:ascii="Times New Roman" w:hAnsi="Times New Roman" w:cs="Times New Roman"/>
                <w:sz w:val="24"/>
                <w:szCs w:val="24"/>
              </w:rPr>
              <w:t>1</w:t>
            </w:r>
            <w:r w:rsidR="008B0EBC" w:rsidRPr="008B0EBC">
              <w:rPr>
                <w:rFonts w:ascii="Times New Roman" w:hAnsi="Times New Roman" w:cs="Times New Roman"/>
                <w:sz w:val="24"/>
                <w:szCs w:val="24"/>
              </w:rPr>
              <w:t>1</w:t>
            </w:r>
          </w:p>
        </w:tc>
      </w:tr>
      <w:tr w:rsidR="00B22F72" w14:paraId="24B72E74" w14:textId="77777777" w:rsidTr="00CA4206">
        <w:trPr>
          <w:trHeight w:val="1868"/>
        </w:trPr>
        <w:tc>
          <w:tcPr>
            <w:tcW w:w="1413" w:type="dxa"/>
          </w:tcPr>
          <w:p w14:paraId="0C1B2828" w14:textId="77777777" w:rsidR="00B22F72" w:rsidRPr="00E562AC" w:rsidRDefault="00B22F72" w:rsidP="00066627">
            <w:pPr>
              <w:pStyle w:val="BodyText"/>
              <w:spacing w:before="94"/>
              <w:rPr>
                <w:rFonts w:ascii="Times New Roman" w:hAnsi="Times New Roman" w:cs="Times New Roman"/>
                <w:sz w:val="24"/>
                <w:szCs w:val="24"/>
              </w:rPr>
            </w:pPr>
          </w:p>
        </w:tc>
        <w:tc>
          <w:tcPr>
            <w:tcW w:w="992" w:type="dxa"/>
          </w:tcPr>
          <w:p w14:paraId="08E03A4F" w14:textId="42956A85" w:rsidR="00B22F72" w:rsidRPr="00E562AC" w:rsidRDefault="00BD3EC7" w:rsidP="00066627">
            <w:pPr>
              <w:pStyle w:val="BodyText"/>
              <w:spacing w:before="94"/>
              <w:rPr>
                <w:rFonts w:ascii="Times New Roman" w:hAnsi="Times New Roman" w:cs="Times New Roman"/>
                <w:sz w:val="24"/>
                <w:szCs w:val="24"/>
              </w:rPr>
            </w:pPr>
            <w:r w:rsidRPr="00E562AC">
              <w:rPr>
                <w:rFonts w:ascii="Times New Roman" w:hAnsi="Times New Roman" w:cs="Times New Roman"/>
                <w:sz w:val="24"/>
                <w:szCs w:val="24"/>
              </w:rPr>
              <w:t>3.2</w:t>
            </w:r>
          </w:p>
        </w:tc>
        <w:tc>
          <w:tcPr>
            <w:tcW w:w="5528" w:type="dxa"/>
          </w:tcPr>
          <w:p w14:paraId="08734FC9" w14:textId="77777777" w:rsidR="00B22F72" w:rsidRPr="00E562AC" w:rsidRDefault="00BD3EC7" w:rsidP="00066627">
            <w:pPr>
              <w:pStyle w:val="BodyText"/>
              <w:spacing w:before="94"/>
              <w:rPr>
                <w:rFonts w:ascii="Times New Roman" w:hAnsi="Times New Roman" w:cs="Times New Roman"/>
                <w:sz w:val="24"/>
                <w:szCs w:val="24"/>
              </w:rPr>
            </w:pPr>
            <w:r w:rsidRPr="00E562AC">
              <w:rPr>
                <w:rFonts w:ascii="Times New Roman" w:hAnsi="Times New Roman" w:cs="Times New Roman"/>
                <w:sz w:val="24"/>
                <w:szCs w:val="24"/>
              </w:rPr>
              <w:t>UML DIAGRAM</w:t>
            </w:r>
          </w:p>
          <w:p w14:paraId="496E94F6" w14:textId="324F36D1" w:rsidR="00BD3EC7" w:rsidRPr="00E562AC" w:rsidRDefault="00BD3EC7" w:rsidP="00066627">
            <w:pPr>
              <w:pStyle w:val="BodyText"/>
              <w:spacing w:before="94"/>
              <w:rPr>
                <w:rFonts w:ascii="Times New Roman" w:hAnsi="Times New Roman" w:cs="Times New Roman"/>
                <w:sz w:val="24"/>
                <w:szCs w:val="24"/>
              </w:rPr>
            </w:pPr>
            <w:r w:rsidRPr="00E562AC">
              <w:rPr>
                <w:rFonts w:ascii="Times New Roman" w:hAnsi="Times New Roman" w:cs="Times New Roman"/>
                <w:sz w:val="24"/>
                <w:szCs w:val="24"/>
              </w:rPr>
              <w:t>Use</w:t>
            </w:r>
            <w:r w:rsidR="00E562AC" w:rsidRPr="00E562AC">
              <w:rPr>
                <w:rFonts w:ascii="Times New Roman" w:hAnsi="Times New Roman" w:cs="Times New Roman"/>
                <w:sz w:val="24"/>
                <w:szCs w:val="24"/>
              </w:rPr>
              <w:t>r case</w:t>
            </w:r>
            <w:r w:rsidRPr="00E562AC">
              <w:rPr>
                <w:rFonts w:ascii="Times New Roman" w:hAnsi="Times New Roman" w:cs="Times New Roman"/>
                <w:sz w:val="24"/>
                <w:szCs w:val="24"/>
              </w:rPr>
              <w:t xml:space="preserve"> diagram</w:t>
            </w:r>
          </w:p>
          <w:p w14:paraId="4A8819D4" w14:textId="77777777" w:rsidR="00BD3EC7" w:rsidRPr="00E562AC" w:rsidRDefault="00BD3EC7" w:rsidP="00066627">
            <w:pPr>
              <w:pStyle w:val="BodyText"/>
              <w:spacing w:before="94"/>
              <w:rPr>
                <w:rFonts w:ascii="Times New Roman" w:hAnsi="Times New Roman" w:cs="Times New Roman"/>
                <w:sz w:val="24"/>
                <w:szCs w:val="24"/>
              </w:rPr>
            </w:pPr>
            <w:r w:rsidRPr="00E562AC">
              <w:rPr>
                <w:rFonts w:ascii="Times New Roman" w:hAnsi="Times New Roman" w:cs="Times New Roman"/>
                <w:sz w:val="24"/>
                <w:szCs w:val="24"/>
              </w:rPr>
              <w:t>Class Diagram</w:t>
            </w:r>
          </w:p>
          <w:p w14:paraId="1D29AFE2" w14:textId="6583EF0A" w:rsidR="00E562AC" w:rsidRPr="00E562AC" w:rsidRDefault="00E562AC" w:rsidP="00066627">
            <w:pPr>
              <w:pStyle w:val="BodyText"/>
              <w:spacing w:before="94"/>
              <w:rPr>
                <w:rFonts w:ascii="Times New Roman" w:hAnsi="Times New Roman" w:cs="Times New Roman"/>
                <w:sz w:val="24"/>
                <w:szCs w:val="24"/>
              </w:rPr>
            </w:pPr>
            <w:r w:rsidRPr="00E562AC">
              <w:rPr>
                <w:rFonts w:ascii="Times New Roman" w:hAnsi="Times New Roman" w:cs="Times New Roman"/>
                <w:sz w:val="24"/>
                <w:szCs w:val="24"/>
              </w:rPr>
              <w:t>E-R Diagram</w:t>
            </w:r>
          </w:p>
        </w:tc>
        <w:tc>
          <w:tcPr>
            <w:tcW w:w="2127" w:type="dxa"/>
          </w:tcPr>
          <w:p w14:paraId="634D3A01" w14:textId="1FB54075" w:rsidR="00B22F72" w:rsidRPr="008B0EBC" w:rsidRDefault="008B0EBC" w:rsidP="008B0EBC">
            <w:pPr>
              <w:pStyle w:val="BodyText"/>
              <w:spacing w:before="94"/>
              <w:jc w:val="center"/>
              <w:rPr>
                <w:rFonts w:ascii="Times New Roman" w:hAnsi="Times New Roman" w:cs="Times New Roman"/>
                <w:sz w:val="24"/>
                <w:szCs w:val="24"/>
              </w:rPr>
            </w:pPr>
            <w:r w:rsidRPr="008B0EBC">
              <w:rPr>
                <w:rFonts w:ascii="Times New Roman" w:hAnsi="Times New Roman" w:cs="Times New Roman"/>
                <w:sz w:val="24"/>
                <w:szCs w:val="24"/>
              </w:rPr>
              <w:t>13</w:t>
            </w:r>
          </w:p>
        </w:tc>
      </w:tr>
      <w:tr w:rsidR="00B22F72" w14:paraId="7E2686DF" w14:textId="77777777" w:rsidTr="00CA4206">
        <w:trPr>
          <w:trHeight w:val="466"/>
        </w:trPr>
        <w:tc>
          <w:tcPr>
            <w:tcW w:w="1413" w:type="dxa"/>
          </w:tcPr>
          <w:p w14:paraId="227DD5CF" w14:textId="77777777" w:rsidR="00B22F72" w:rsidRDefault="00B22F72" w:rsidP="00066627">
            <w:pPr>
              <w:pStyle w:val="BodyText"/>
              <w:spacing w:before="94"/>
              <w:rPr>
                <w:rFonts w:ascii="Times New Roman" w:hAnsi="Times New Roman" w:cs="Times New Roman"/>
                <w:b/>
                <w:bCs/>
                <w:sz w:val="24"/>
                <w:szCs w:val="24"/>
              </w:rPr>
            </w:pPr>
          </w:p>
        </w:tc>
        <w:tc>
          <w:tcPr>
            <w:tcW w:w="992" w:type="dxa"/>
          </w:tcPr>
          <w:p w14:paraId="50802C7B" w14:textId="1B42668C" w:rsidR="00B22F72" w:rsidRPr="000E0168" w:rsidRDefault="000E0168" w:rsidP="00066627">
            <w:pPr>
              <w:pStyle w:val="BodyText"/>
              <w:spacing w:before="94"/>
              <w:rPr>
                <w:rFonts w:ascii="Times New Roman" w:hAnsi="Times New Roman" w:cs="Times New Roman"/>
                <w:sz w:val="24"/>
                <w:szCs w:val="24"/>
              </w:rPr>
            </w:pPr>
            <w:r w:rsidRPr="000E0168">
              <w:rPr>
                <w:rFonts w:ascii="Times New Roman" w:hAnsi="Times New Roman" w:cs="Times New Roman"/>
                <w:sz w:val="24"/>
                <w:szCs w:val="24"/>
              </w:rPr>
              <w:t>3.3</w:t>
            </w:r>
          </w:p>
        </w:tc>
        <w:tc>
          <w:tcPr>
            <w:tcW w:w="5528" w:type="dxa"/>
          </w:tcPr>
          <w:p w14:paraId="6037530F" w14:textId="3EF183A8" w:rsidR="00B22F72" w:rsidRPr="000E0168" w:rsidRDefault="000E0168" w:rsidP="00066627">
            <w:pPr>
              <w:pStyle w:val="BodyText"/>
              <w:spacing w:before="94"/>
              <w:rPr>
                <w:rFonts w:ascii="Times New Roman" w:hAnsi="Times New Roman" w:cs="Times New Roman"/>
                <w:sz w:val="24"/>
                <w:szCs w:val="24"/>
              </w:rPr>
            </w:pPr>
            <w:r w:rsidRPr="000E0168">
              <w:rPr>
                <w:rFonts w:ascii="Times New Roman" w:hAnsi="Times New Roman" w:cs="Times New Roman"/>
                <w:sz w:val="24"/>
                <w:szCs w:val="24"/>
              </w:rPr>
              <w:t xml:space="preserve">Input and Output Screens </w:t>
            </w:r>
            <w:proofErr w:type="gramStart"/>
            <w:r w:rsidRPr="000E0168">
              <w:rPr>
                <w:rFonts w:ascii="Times New Roman" w:hAnsi="Times New Roman" w:cs="Times New Roman"/>
                <w:sz w:val="24"/>
                <w:szCs w:val="24"/>
              </w:rPr>
              <w:t>And</w:t>
            </w:r>
            <w:proofErr w:type="gramEnd"/>
            <w:r w:rsidRPr="000E0168">
              <w:rPr>
                <w:rFonts w:ascii="Times New Roman" w:hAnsi="Times New Roman" w:cs="Times New Roman"/>
                <w:sz w:val="24"/>
                <w:szCs w:val="24"/>
              </w:rPr>
              <w:t xml:space="preserve"> Report</w:t>
            </w:r>
          </w:p>
        </w:tc>
        <w:tc>
          <w:tcPr>
            <w:tcW w:w="2127" w:type="dxa"/>
          </w:tcPr>
          <w:p w14:paraId="457A4143" w14:textId="699B858A" w:rsidR="00B22F72" w:rsidRPr="008B0EBC" w:rsidRDefault="008B0EBC" w:rsidP="008B0EBC">
            <w:pPr>
              <w:pStyle w:val="BodyText"/>
              <w:spacing w:before="94"/>
              <w:jc w:val="center"/>
              <w:rPr>
                <w:rFonts w:ascii="Times New Roman" w:hAnsi="Times New Roman" w:cs="Times New Roman"/>
                <w:sz w:val="24"/>
                <w:szCs w:val="24"/>
              </w:rPr>
            </w:pPr>
            <w:r w:rsidRPr="008B0EBC">
              <w:rPr>
                <w:rFonts w:ascii="Times New Roman" w:hAnsi="Times New Roman" w:cs="Times New Roman"/>
                <w:sz w:val="24"/>
                <w:szCs w:val="24"/>
              </w:rPr>
              <w:t>17</w:t>
            </w:r>
          </w:p>
        </w:tc>
      </w:tr>
      <w:tr w:rsidR="00B22F72" w14:paraId="6E17D1F5" w14:textId="77777777" w:rsidTr="00CA4206">
        <w:trPr>
          <w:trHeight w:val="497"/>
        </w:trPr>
        <w:tc>
          <w:tcPr>
            <w:tcW w:w="1413" w:type="dxa"/>
          </w:tcPr>
          <w:p w14:paraId="2711098E" w14:textId="52549866" w:rsidR="00B22F72" w:rsidRPr="000E0168" w:rsidRDefault="000E0168" w:rsidP="00066627">
            <w:pPr>
              <w:pStyle w:val="BodyText"/>
              <w:spacing w:before="94"/>
              <w:rPr>
                <w:rFonts w:ascii="Times New Roman" w:hAnsi="Times New Roman" w:cs="Times New Roman"/>
                <w:sz w:val="24"/>
                <w:szCs w:val="24"/>
              </w:rPr>
            </w:pPr>
            <w:r w:rsidRPr="000E0168">
              <w:rPr>
                <w:rFonts w:ascii="Times New Roman" w:hAnsi="Times New Roman" w:cs="Times New Roman"/>
                <w:sz w:val="24"/>
                <w:szCs w:val="24"/>
              </w:rPr>
              <w:t>4</w:t>
            </w:r>
          </w:p>
        </w:tc>
        <w:tc>
          <w:tcPr>
            <w:tcW w:w="992" w:type="dxa"/>
          </w:tcPr>
          <w:p w14:paraId="53A85FD5" w14:textId="77777777" w:rsidR="00B22F72" w:rsidRDefault="00B22F72" w:rsidP="00066627">
            <w:pPr>
              <w:pStyle w:val="BodyText"/>
              <w:spacing w:before="94"/>
              <w:rPr>
                <w:rFonts w:ascii="Times New Roman" w:hAnsi="Times New Roman" w:cs="Times New Roman"/>
                <w:b/>
                <w:bCs/>
                <w:sz w:val="24"/>
                <w:szCs w:val="24"/>
              </w:rPr>
            </w:pPr>
          </w:p>
        </w:tc>
        <w:tc>
          <w:tcPr>
            <w:tcW w:w="5528" w:type="dxa"/>
          </w:tcPr>
          <w:p w14:paraId="7D7140A6" w14:textId="76A0A24F" w:rsidR="00B22F72" w:rsidRPr="000E0168" w:rsidRDefault="000E0168" w:rsidP="00066627">
            <w:pPr>
              <w:pStyle w:val="BodyText"/>
              <w:spacing w:before="94"/>
              <w:rPr>
                <w:rFonts w:ascii="Times New Roman" w:hAnsi="Times New Roman" w:cs="Times New Roman"/>
                <w:sz w:val="24"/>
                <w:szCs w:val="24"/>
              </w:rPr>
            </w:pPr>
            <w:r w:rsidRPr="000E0168">
              <w:rPr>
                <w:rFonts w:ascii="Times New Roman" w:hAnsi="Times New Roman" w:cs="Times New Roman"/>
                <w:sz w:val="24"/>
                <w:szCs w:val="24"/>
              </w:rPr>
              <w:t>Testing</w:t>
            </w:r>
          </w:p>
        </w:tc>
        <w:tc>
          <w:tcPr>
            <w:tcW w:w="2127" w:type="dxa"/>
          </w:tcPr>
          <w:p w14:paraId="7CCA0B13" w14:textId="45343594" w:rsidR="00B22F72" w:rsidRPr="008B0EBC" w:rsidRDefault="008B0EBC" w:rsidP="008B0EBC">
            <w:pPr>
              <w:pStyle w:val="BodyText"/>
              <w:spacing w:before="94"/>
              <w:jc w:val="center"/>
              <w:rPr>
                <w:rFonts w:ascii="Times New Roman" w:hAnsi="Times New Roman" w:cs="Times New Roman"/>
                <w:sz w:val="24"/>
                <w:szCs w:val="24"/>
              </w:rPr>
            </w:pPr>
            <w:r w:rsidRPr="008B0EBC">
              <w:rPr>
                <w:rFonts w:ascii="Times New Roman" w:hAnsi="Times New Roman" w:cs="Times New Roman"/>
                <w:sz w:val="24"/>
                <w:szCs w:val="24"/>
              </w:rPr>
              <w:t>21</w:t>
            </w:r>
          </w:p>
        </w:tc>
      </w:tr>
      <w:tr w:rsidR="00B22F72" w14:paraId="62A8933E" w14:textId="77777777" w:rsidTr="00CA4206">
        <w:trPr>
          <w:trHeight w:val="466"/>
        </w:trPr>
        <w:tc>
          <w:tcPr>
            <w:tcW w:w="1413" w:type="dxa"/>
          </w:tcPr>
          <w:p w14:paraId="22DEA02A" w14:textId="77777777" w:rsidR="00B22F72" w:rsidRPr="007D655A" w:rsidRDefault="00B22F72" w:rsidP="00066627">
            <w:pPr>
              <w:pStyle w:val="BodyText"/>
              <w:spacing w:before="94"/>
              <w:rPr>
                <w:rFonts w:ascii="Times New Roman" w:hAnsi="Times New Roman" w:cs="Times New Roman"/>
                <w:sz w:val="24"/>
                <w:szCs w:val="24"/>
              </w:rPr>
            </w:pPr>
          </w:p>
        </w:tc>
        <w:tc>
          <w:tcPr>
            <w:tcW w:w="992" w:type="dxa"/>
          </w:tcPr>
          <w:p w14:paraId="51B31DFC" w14:textId="0D12E3B3" w:rsidR="003146A2" w:rsidRPr="007D655A" w:rsidRDefault="003146A2" w:rsidP="00066627">
            <w:pPr>
              <w:pStyle w:val="BodyText"/>
              <w:spacing w:before="94"/>
              <w:rPr>
                <w:rFonts w:ascii="Times New Roman" w:hAnsi="Times New Roman" w:cs="Times New Roman"/>
                <w:sz w:val="24"/>
                <w:szCs w:val="24"/>
              </w:rPr>
            </w:pPr>
            <w:r w:rsidRPr="007D655A">
              <w:rPr>
                <w:rFonts w:ascii="Times New Roman" w:hAnsi="Times New Roman" w:cs="Times New Roman"/>
                <w:sz w:val="24"/>
                <w:szCs w:val="24"/>
              </w:rPr>
              <w:t>4.1</w:t>
            </w:r>
          </w:p>
        </w:tc>
        <w:tc>
          <w:tcPr>
            <w:tcW w:w="5528" w:type="dxa"/>
          </w:tcPr>
          <w:p w14:paraId="5F922543" w14:textId="561F237E" w:rsidR="00B22F72" w:rsidRPr="007D655A" w:rsidRDefault="00AC3BDB" w:rsidP="00066627">
            <w:pPr>
              <w:pStyle w:val="BodyText"/>
              <w:spacing w:before="94"/>
              <w:rPr>
                <w:rFonts w:ascii="Times New Roman" w:hAnsi="Times New Roman" w:cs="Times New Roman"/>
                <w:sz w:val="24"/>
                <w:szCs w:val="24"/>
              </w:rPr>
            </w:pPr>
            <w:r w:rsidRPr="007D655A">
              <w:rPr>
                <w:rFonts w:ascii="Times New Roman" w:hAnsi="Times New Roman" w:cs="Times New Roman"/>
                <w:sz w:val="24"/>
                <w:szCs w:val="24"/>
              </w:rPr>
              <w:t>Importance of testing</w:t>
            </w:r>
          </w:p>
        </w:tc>
        <w:tc>
          <w:tcPr>
            <w:tcW w:w="2127" w:type="dxa"/>
          </w:tcPr>
          <w:p w14:paraId="04AC5795" w14:textId="18399AA3" w:rsidR="00B22F72" w:rsidRPr="008B0EBC" w:rsidRDefault="008B0EBC" w:rsidP="008B0EBC">
            <w:pPr>
              <w:pStyle w:val="BodyText"/>
              <w:spacing w:before="94"/>
              <w:jc w:val="center"/>
              <w:rPr>
                <w:rFonts w:ascii="Times New Roman" w:hAnsi="Times New Roman" w:cs="Times New Roman"/>
                <w:sz w:val="24"/>
                <w:szCs w:val="24"/>
              </w:rPr>
            </w:pPr>
            <w:r w:rsidRPr="008B0EBC">
              <w:rPr>
                <w:rFonts w:ascii="Times New Roman" w:hAnsi="Times New Roman" w:cs="Times New Roman"/>
                <w:sz w:val="24"/>
                <w:szCs w:val="24"/>
              </w:rPr>
              <w:t>21</w:t>
            </w:r>
          </w:p>
        </w:tc>
      </w:tr>
      <w:tr w:rsidR="00B22F72" w14:paraId="715ABEAD" w14:textId="77777777" w:rsidTr="00CA4206">
        <w:trPr>
          <w:trHeight w:val="466"/>
        </w:trPr>
        <w:tc>
          <w:tcPr>
            <w:tcW w:w="1413" w:type="dxa"/>
          </w:tcPr>
          <w:p w14:paraId="7825A07D" w14:textId="77777777" w:rsidR="00B22F72" w:rsidRPr="007D655A" w:rsidRDefault="00B22F72" w:rsidP="00066627">
            <w:pPr>
              <w:pStyle w:val="BodyText"/>
              <w:spacing w:before="94"/>
              <w:rPr>
                <w:rFonts w:ascii="Times New Roman" w:hAnsi="Times New Roman" w:cs="Times New Roman"/>
                <w:sz w:val="24"/>
                <w:szCs w:val="24"/>
              </w:rPr>
            </w:pPr>
          </w:p>
        </w:tc>
        <w:tc>
          <w:tcPr>
            <w:tcW w:w="992" w:type="dxa"/>
          </w:tcPr>
          <w:p w14:paraId="568ADBFC" w14:textId="4CD5979A" w:rsidR="00B22F72" w:rsidRPr="007D655A" w:rsidRDefault="003146A2" w:rsidP="00066627">
            <w:pPr>
              <w:pStyle w:val="BodyText"/>
              <w:spacing w:before="94"/>
              <w:rPr>
                <w:rFonts w:ascii="Times New Roman" w:hAnsi="Times New Roman" w:cs="Times New Roman"/>
                <w:sz w:val="24"/>
                <w:szCs w:val="24"/>
              </w:rPr>
            </w:pPr>
            <w:r w:rsidRPr="007D655A">
              <w:rPr>
                <w:rFonts w:ascii="Times New Roman" w:hAnsi="Times New Roman" w:cs="Times New Roman"/>
                <w:sz w:val="24"/>
                <w:szCs w:val="24"/>
              </w:rPr>
              <w:t>4.2</w:t>
            </w:r>
          </w:p>
        </w:tc>
        <w:tc>
          <w:tcPr>
            <w:tcW w:w="5528" w:type="dxa"/>
          </w:tcPr>
          <w:p w14:paraId="28264710" w14:textId="1E99C958" w:rsidR="00B22F72" w:rsidRPr="007D655A" w:rsidRDefault="00AC3BDB" w:rsidP="00066627">
            <w:pPr>
              <w:pStyle w:val="BodyText"/>
              <w:spacing w:before="94"/>
              <w:rPr>
                <w:rFonts w:ascii="Times New Roman" w:hAnsi="Times New Roman" w:cs="Times New Roman"/>
                <w:sz w:val="24"/>
                <w:szCs w:val="24"/>
              </w:rPr>
            </w:pPr>
            <w:r w:rsidRPr="007D655A">
              <w:rPr>
                <w:rFonts w:ascii="Times New Roman" w:hAnsi="Times New Roman" w:cs="Times New Roman"/>
                <w:sz w:val="24"/>
                <w:szCs w:val="24"/>
              </w:rPr>
              <w:t>Types of testing</w:t>
            </w:r>
          </w:p>
        </w:tc>
        <w:tc>
          <w:tcPr>
            <w:tcW w:w="2127" w:type="dxa"/>
          </w:tcPr>
          <w:p w14:paraId="5F80F598" w14:textId="6BF3E61C" w:rsidR="00B22F72" w:rsidRPr="008B0EBC" w:rsidRDefault="008B0EBC" w:rsidP="008B0EBC">
            <w:pPr>
              <w:pStyle w:val="BodyText"/>
              <w:spacing w:before="94"/>
              <w:jc w:val="center"/>
              <w:rPr>
                <w:rFonts w:ascii="Times New Roman" w:hAnsi="Times New Roman" w:cs="Times New Roman"/>
                <w:sz w:val="24"/>
                <w:szCs w:val="24"/>
              </w:rPr>
            </w:pPr>
            <w:r w:rsidRPr="008B0EBC">
              <w:rPr>
                <w:rFonts w:ascii="Times New Roman" w:hAnsi="Times New Roman" w:cs="Times New Roman"/>
                <w:sz w:val="24"/>
                <w:szCs w:val="24"/>
              </w:rPr>
              <w:t>21</w:t>
            </w:r>
          </w:p>
        </w:tc>
      </w:tr>
      <w:tr w:rsidR="00B22F72" w14:paraId="5B10E2A7" w14:textId="77777777" w:rsidTr="00CA4206">
        <w:trPr>
          <w:trHeight w:val="497"/>
        </w:trPr>
        <w:tc>
          <w:tcPr>
            <w:tcW w:w="1413" w:type="dxa"/>
          </w:tcPr>
          <w:p w14:paraId="4151F9B8" w14:textId="77777777" w:rsidR="00B22F72" w:rsidRPr="007D655A" w:rsidRDefault="00B22F72" w:rsidP="00066627">
            <w:pPr>
              <w:pStyle w:val="BodyText"/>
              <w:spacing w:before="94"/>
              <w:rPr>
                <w:rFonts w:ascii="Times New Roman" w:hAnsi="Times New Roman" w:cs="Times New Roman"/>
                <w:sz w:val="24"/>
                <w:szCs w:val="24"/>
              </w:rPr>
            </w:pPr>
          </w:p>
        </w:tc>
        <w:tc>
          <w:tcPr>
            <w:tcW w:w="992" w:type="dxa"/>
          </w:tcPr>
          <w:p w14:paraId="00E5DFE3" w14:textId="5C0FEDBB" w:rsidR="00B22F72" w:rsidRPr="007D655A" w:rsidRDefault="003146A2" w:rsidP="00066627">
            <w:pPr>
              <w:pStyle w:val="BodyText"/>
              <w:spacing w:before="94"/>
              <w:rPr>
                <w:rFonts w:ascii="Times New Roman" w:hAnsi="Times New Roman" w:cs="Times New Roman"/>
                <w:sz w:val="24"/>
                <w:szCs w:val="24"/>
              </w:rPr>
            </w:pPr>
            <w:r w:rsidRPr="007D655A">
              <w:rPr>
                <w:rFonts w:ascii="Times New Roman" w:hAnsi="Times New Roman" w:cs="Times New Roman"/>
                <w:sz w:val="24"/>
                <w:szCs w:val="24"/>
              </w:rPr>
              <w:t>4.3</w:t>
            </w:r>
          </w:p>
        </w:tc>
        <w:tc>
          <w:tcPr>
            <w:tcW w:w="5528" w:type="dxa"/>
          </w:tcPr>
          <w:p w14:paraId="0DCACB5A" w14:textId="7D06DDB0" w:rsidR="00B22F72" w:rsidRPr="007D655A" w:rsidRDefault="00AC3BDB" w:rsidP="00066627">
            <w:pPr>
              <w:pStyle w:val="BodyText"/>
              <w:spacing w:before="94"/>
              <w:rPr>
                <w:rFonts w:ascii="Times New Roman" w:hAnsi="Times New Roman" w:cs="Times New Roman"/>
                <w:sz w:val="24"/>
                <w:szCs w:val="24"/>
              </w:rPr>
            </w:pPr>
            <w:r w:rsidRPr="007D655A">
              <w:rPr>
                <w:rFonts w:ascii="Times New Roman" w:hAnsi="Times New Roman" w:cs="Times New Roman"/>
                <w:sz w:val="24"/>
                <w:szCs w:val="24"/>
              </w:rPr>
              <w:t>Test ca</w:t>
            </w:r>
            <w:r w:rsidR="009D3A2F" w:rsidRPr="007D655A">
              <w:rPr>
                <w:rFonts w:ascii="Times New Roman" w:hAnsi="Times New Roman" w:cs="Times New Roman"/>
                <w:sz w:val="24"/>
                <w:szCs w:val="24"/>
              </w:rPr>
              <w:t>ses</w:t>
            </w:r>
          </w:p>
        </w:tc>
        <w:tc>
          <w:tcPr>
            <w:tcW w:w="2127" w:type="dxa"/>
          </w:tcPr>
          <w:p w14:paraId="37E804E7" w14:textId="67CC9A62" w:rsidR="00B22F72" w:rsidRPr="008B0EBC" w:rsidRDefault="008B0EBC" w:rsidP="008B0EBC">
            <w:pPr>
              <w:pStyle w:val="BodyText"/>
              <w:spacing w:before="94"/>
              <w:jc w:val="center"/>
              <w:rPr>
                <w:rFonts w:ascii="Times New Roman" w:hAnsi="Times New Roman" w:cs="Times New Roman"/>
                <w:sz w:val="24"/>
                <w:szCs w:val="24"/>
              </w:rPr>
            </w:pPr>
            <w:r w:rsidRPr="008B0EBC">
              <w:rPr>
                <w:rFonts w:ascii="Times New Roman" w:hAnsi="Times New Roman" w:cs="Times New Roman"/>
                <w:sz w:val="24"/>
                <w:szCs w:val="24"/>
              </w:rPr>
              <w:t>22</w:t>
            </w:r>
          </w:p>
        </w:tc>
      </w:tr>
      <w:tr w:rsidR="00B22F72" w14:paraId="392B82CA" w14:textId="77777777" w:rsidTr="00CA4206">
        <w:trPr>
          <w:trHeight w:val="466"/>
        </w:trPr>
        <w:tc>
          <w:tcPr>
            <w:tcW w:w="1413" w:type="dxa"/>
          </w:tcPr>
          <w:p w14:paraId="31D402D3" w14:textId="0B73A3AC" w:rsidR="00B22F72" w:rsidRPr="007D655A" w:rsidRDefault="009D3A2F" w:rsidP="00066627">
            <w:pPr>
              <w:pStyle w:val="BodyText"/>
              <w:spacing w:before="94"/>
              <w:rPr>
                <w:rFonts w:ascii="Times New Roman" w:hAnsi="Times New Roman" w:cs="Times New Roman"/>
                <w:sz w:val="24"/>
                <w:szCs w:val="24"/>
              </w:rPr>
            </w:pPr>
            <w:r w:rsidRPr="007D655A">
              <w:rPr>
                <w:rFonts w:ascii="Times New Roman" w:hAnsi="Times New Roman" w:cs="Times New Roman"/>
                <w:sz w:val="24"/>
                <w:szCs w:val="24"/>
              </w:rPr>
              <w:t>5</w:t>
            </w:r>
          </w:p>
        </w:tc>
        <w:tc>
          <w:tcPr>
            <w:tcW w:w="992" w:type="dxa"/>
          </w:tcPr>
          <w:p w14:paraId="2D7D308B" w14:textId="77777777" w:rsidR="00B22F72" w:rsidRPr="007D655A" w:rsidRDefault="00B22F72" w:rsidP="00066627">
            <w:pPr>
              <w:pStyle w:val="BodyText"/>
              <w:spacing w:before="94"/>
              <w:rPr>
                <w:rFonts w:ascii="Times New Roman" w:hAnsi="Times New Roman" w:cs="Times New Roman"/>
                <w:sz w:val="24"/>
                <w:szCs w:val="24"/>
              </w:rPr>
            </w:pPr>
          </w:p>
        </w:tc>
        <w:tc>
          <w:tcPr>
            <w:tcW w:w="5528" w:type="dxa"/>
          </w:tcPr>
          <w:p w14:paraId="36BC20CF" w14:textId="74E6D82F" w:rsidR="00B22F72" w:rsidRPr="007D655A" w:rsidRDefault="009D3A2F" w:rsidP="00066627">
            <w:pPr>
              <w:pStyle w:val="BodyText"/>
              <w:spacing w:before="94"/>
              <w:rPr>
                <w:rFonts w:ascii="Times New Roman" w:hAnsi="Times New Roman" w:cs="Times New Roman"/>
                <w:sz w:val="24"/>
                <w:szCs w:val="24"/>
              </w:rPr>
            </w:pPr>
            <w:r w:rsidRPr="007D655A">
              <w:rPr>
                <w:rFonts w:ascii="Times New Roman" w:hAnsi="Times New Roman" w:cs="Times New Roman"/>
                <w:sz w:val="24"/>
                <w:szCs w:val="24"/>
              </w:rPr>
              <w:t>Drawbacks/Limitation</w:t>
            </w:r>
          </w:p>
        </w:tc>
        <w:tc>
          <w:tcPr>
            <w:tcW w:w="2127" w:type="dxa"/>
          </w:tcPr>
          <w:p w14:paraId="6A4376A5" w14:textId="00E1EC2A" w:rsidR="00B22F72" w:rsidRPr="008B0EBC" w:rsidRDefault="008B0EBC" w:rsidP="008B0EBC">
            <w:pPr>
              <w:pStyle w:val="BodyText"/>
              <w:spacing w:before="94"/>
              <w:jc w:val="center"/>
              <w:rPr>
                <w:rFonts w:ascii="Times New Roman" w:hAnsi="Times New Roman" w:cs="Times New Roman"/>
                <w:sz w:val="24"/>
                <w:szCs w:val="24"/>
              </w:rPr>
            </w:pPr>
            <w:r w:rsidRPr="008B0EBC">
              <w:rPr>
                <w:rFonts w:ascii="Times New Roman" w:hAnsi="Times New Roman" w:cs="Times New Roman"/>
                <w:sz w:val="24"/>
                <w:szCs w:val="24"/>
              </w:rPr>
              <w:t>24</w:t>
            </w:r>
          </w:p>
        </w:tc>
      </w:tr>
      <w:tr w:rsidR="00B22F72" w14:paraId="02C07F14" w14:textId="77777777" w:rsidTr="00CA4206">
        <w:trPr>
          <w:trHeight w:val="466"/>
        </w:trPr>
        <w:tc>
          <w:tcPr>
            <w:tcW w:w="1413" w:type="dxa"/>
          </w:tcPr>
          <w:p w14:paraId="554559F8" w14:textId="5700861F" w:rsidR="00B22F72" w:rsidRPr="007D655A" w:rsidRDefault="009D3A2F" w:rsidP="00066627">
            <w:pPr>
              <w:pStyle w:val="BodyText"/>
              <w:spacing w:before="94"/>
              <w:rPr>
                <w:rFonts w:ascii="Times New Roman" w:hAnsi="Times New Roman" w:cs="Times New Roman"/>
                <w:sz w:val="24"/>
                <w:szCs w:val="24"/>
              </w:rPr>
            </w:pPr>
            <w:r w:rsidRPr="007D655A">
              <w:rPr>
                <w:rFonts w:ascii="Times New Roman" w:hAnsi="Times New Roman" w:cs="Times New Roman"/>
                <w:sz w:val="24"/>
                <w:szCs w:val="24"/>
              </w:rPr>
              <w:t>6</w:t>
            </w:r>
          </w:p>
        </w:tc>
        <w:tc>
          <w:tcPr>
            <w:tcW w:w="992" w:type="dxa"/>
          </w:tcPr>
          <w:p w14:paraId="60997015" w14:textId="77777777" w:rsidR="00B22F72" w:rsidRPr="007D655A" w:rsidRDefault="00B22F72" w:rsidP="00066627">
            <w:pPr>
              <w:pStyle w:val="BodyText"/>
              <w:spacing w:before="94"/>
              <w:rPr>
                <w:rFonts w:ascii="Times New Roman" w:hAnsi="Times New Roman" w:cs="Times New Roman"/>
                <w:sz w:val="24"/>
                <w:szCs w:val="24"/>
              </w:rPr>
            </w:pPr>
          </w:p>
        </w:tc>
        <w:tc>
          <w:tcPr>
            <w:tcW w:w="5528" w:type="dxa"/>
          </w:tcPr>
          <w:p w14:paraId="796DD288" w14:textId="1F5EF48F" w:rsidR="00B22F72" w:rsidRPr="007D655A" w:rsidRDefault="009D3A2F" w:rsidP="00066627">
            <w:pPr>
              <w:pStyle w:val="BodyText"/>
              <w:spacing w:before="94"/>
              <w:rPr>
                <w:rFonts w:ascii="Times New Roman" w:hAnsi="Times New Roman" w:cs="Times New Roman"/>
                <w:sz w:val="24"/>
                <w:szCs w:val="24"/>
              </w:rPr>
            </w:pPr>
            <w:r w:rsidRPr="007D655A">
              <w:rPr>
                <w:rFonts w:ascii="Times New Roman" w:hAnsi="Times New Roman" w:cs="Times New Roman"/>
                <w:sz w:val="24"/>
                <w:szCs w:val="24"/>
              </w:rPr>
              <w:t>Conclusion</w:t>
            </w:r>
          </w:p>
        </w:tc>
        <w:tc>
          <w:tcPr>
            <w:tcW w:w="2127" w:type="dxa"/>
          </w:tcPr>
          <w:p w14:paraId="0532A3BF" w14:textId="50341492" w:rsidR="00B22F72" w:rsidRPr="008B0EBC" w:rsidRDefault="008B0EBC" w:rsidP="008B0EBC">
            <w:pPr>
              <w:pStyle w:val="BodyText"/>
              <w:spacing w:before="94"/>
              <w:jc w:val="center"/>
              <w:rPr>
                <w:rFonts w:ascii="Times New Roman" w:hAnsi="Times New Roman" w:cs="Times New Roman"/>
                <w:sz w:val="24"/>
                <w:szCs w:val="24"/>
              </w:rPr>
            </w:pPr>
            <w:r w:rsidRPr="008B0EBC">
              <w:rPr>
                <w:rFonts w:ascii="Times New Roman" w:hAnsi="Times New Roman" w:cs="Times New Roman"/>
                <w:sz w:val="24"/>
                <w:szCs w:val="24"/>
              </w:rPr>
              <w:t>24</w:t>
            </w:r>
          </w:p>
        </w:tc>
      </w:tr>
      <w:tr w:rsidR="00B22F72" w14:paraId="24FB3CA9" w14:textId="77777777" w:rsidTr="00CA4206">
        <w:trPr>
          <w:trHeight w:val="466"/>
        </w:trPr>
        <w:tc>
          <w:tcPr>
            <w:tcW w:w="1413" w:type="dxa"/>
          </w:tcPr>
          <w:p w14:paraId="2DD7C795" w14:textId="6524A78B" w:rsidR="00B22F72" w:rsidRPr="007D655A" w:rsidRDefault="009B6A9D" w:rsidP="00066627">
            <w:pPr>
              <w:pStyle w:val="BodyText"/>
              <w:spacing w:before="94"/>
              <w:rPr>
                <w:rFonts w:ascii="Times New Roman" w:hAnsi="Times New Roman" w:cs="Times New Roman"/>
                <w:sz w:val="24"/>
                <w:szCs w:val="24"/>
              </w:rPr>
            </w:pPr>
            <w:r w:rsidRPr="007D655A">
              <w:rPr>
                <w:rFonts w:ascii="Times New Roman" w:hAnsi="Times New Roman" w:cs="Times New Roman"/>
                <w:sz w:val="24"/>
                <w:szCs w:val="24"/>
              </w:rPr>
              <w:t>7</w:t>
            </w:r>
          </w:p>
        </w:tc>
        <w:tc>
          <w:tcPr>
            <w:tcW w:w="992" w:type="dxa"/>
          </w:tcPr>
          <w:p w14:paraId="4A106424" w14:textId="77777777" w:rsidR="00B22F72" w:rsidRPr="007D655A" w:rsidRDefault="00B22F72" w:rsidP="00066627">
            <w:pPr>
              <w:pStyle w:val="BodyText"/>
              <w:spacing w:before="94"/>
              <w:rPr>
                <w:rFonts w:ascii="Times New Roman" w:hAnsi="Times New Roman" w:cs="Times New Roman"/>
                <w:sz w:val="24"/>
                <w:szCs w:val="24"/>
              </w:rPr>
            </w:pPr>
          </w:p>
        </w:tc>
        <w:tc>
          <w:tcPr>
            <w:tcW w:w="5528" w:type="dxa"/>
          </w:tcPr>
          <w:p w14:paraId="71DE8EB8" w14:textId="680D7188" w:rsidR="009B6A9D" w:rsidRPr="007D655A" w:rsidRDefault="009D3A2F" w:rsidP="00066627">
            <w:pPr>
              <w:pStyle w:val="BodyText"/>
              <w:spacing w:before="94"/>
              <w:rPr>
                <w:rFonts w:ascii="Times New Roman" w:hAnsi="Times New Roman" w:cs="Times New Roman"/>
                <w:sz w:val="24"/>
                <w:szCs w:val="24"/>
              </w:rPr>
            </w:pPr>
            <w:r w:rsidRPr="007D655A">
              <w:rPr>
                <w:rFonts w:ascii="Times New Roman" w:hAnsi="Times New Roman" w:cs="Times New Roman"/>
                <w:sz w:val="24"/>
                <w:szCs w:val="24"/>
              </w:rPr>
              <w:t>Future Enhan</w:t>
            </w:r>
            <w:r w:rsidR="009B6A9D" w:rsidRPr="007D655A">
              <w:rPr>
                <w:rFonts w:ascii="Times New Roman" w:hAnsi="Times New Roman" w:cs="Times New Roman"/>
                <w:sz w:val="24"/>
                <w:szCs w:val="24"/>
              </w:rPr>
              <w:t>c</w:t>
            </w:r>
            <w:r w:rsidRPr="007D655A">
              <w:rPr>
                <w:rFonts w:ascii="Times New Roman" w:hAnsi="Times New Roman" w:cs="Times New Roman"/>
                <w:sz w:val="24"/>
                <w:szCs w:val="24"/>
              </w:rPr>
              <w:t>ement</w:t>
            </w:r>
          </w:p>
        </w:tc>
        <w:tc>
          <w:tcPr>
            <w:tcW w:w="2127" w:type="dxa"/>
          </w:tcPr>
          <w:p w14:paraId="02161A4A" w14:textId="7449A3D7" w:rsidR="00B22F72" w:rsidRPr="008B0EBC" w:rsidRDefault="008B0EBC" w:rsidP="008B0EBC">
            <w:pPr>
              <w:pStyle w:val="BodyText"/>
              <w:spacing w:before="94"/>
              <w:jc w:val="center"/>
              <w:rPr>
                <w:rFonts w:ascii="Times New Roman" w:hAnsi="Times New Roman" w:cs="Times New Roman"/>
                <w:sz w:val="24"/>
                <w:szCs w:val="24"/>
              </w:rPr>
            </w:pPr>
            <w:r w:rsidRPr="008B0EBC">
              <w:rPr>
                <w:rFonts w:ascii="Times New Roman" w:hAnsi="Times New Roman" w:cs="Times New Roman"/>
                <w:sz w:val="24"/>
                <w:szCs w:val="24"/>
              </w:rPr>
              <w:t>25</w:t>
            </w:r>
          </w:p>
        </w:tc>
      </w:tr>
      <w:tr w:rsidR="00B22F72" w14:paraId="12EBA034" w14:textId="77777777" w:rsidTr="00CA4206">
        <w:trPr>
          <w:trHeight w:val="382"/>
        </w:trPr>
        <w:tc>
          <w:tcPr>
            <w:tcW w:w="1413" w:type="dxa"/>
          </w:tcPr>
          <w:p w14:paraId="5552E694" w14:textId="4A3C68B2" w:rsidR="00B22F72" w:rsidRPr="007D655A" w:rsidRDefault="009B6A9D" w:rsidP="00066627">
            <w:pPr>
              <w:pStyle w:val="BodyText"/>
              <w:spacing w:before="94"/>
              <w:rPr>
                <w:rFonts w:ascii="Times New Roman" w:hAnsi="Times New Roman" w:cs="Times New Roman"/>
                <w:sz w:val="24"/>
                <w:szCs w:val="24"/>
              </w:rPr>
            </w:pPr>
            <w:r w:rsidRPr="007D655A">
              <w:rPr>
                <w:rFonts w:ascii="Times New Roman" w:hAnsi="Times New Roman" w:cs="Times New Roman"/>
                <w:sz w:val="24"/>
                <w:szCs w:val="24"/>
              </w:rPr>
              <w:t>8</w:t>
            </w:r>
          </w:p>
        </w:tc>
        <w:tc>
          <w:tcPr>
            <w:tcW w:w="992" w:type="dxa"/>
          </w:tcPr>
          <w:p w14:paraId="68649BAC" w14:textId="77777777" w:rsidR="00B22F72" w:rsidRPr="007D655A" w:rsidRDefault="00B22F72" w:rsidP="00066627">
            <w:pPr>
              <w:pStyle w:val="BodyText"/>
              <w:spacing w:before="94"/>
              <w:rPr>
                <w:rFonts w:ascii="Times New Roman" w:hAnsi="Times New Roman" w:cs="Times New Roman"/>
                <w:sz w:val="24"/>
                <w:szCs w:val="24"/>
              </w:rPr>
            </w:pPr>
          </w:p>
        </w:tc>
        <w:tc>
          <w:tcPr>
            <w:tcW w:w="5528" w:type="dxa"/>
          </w:tcPr>
          <w:p w14:paraId="76B50281" w14:textId="563EFD48" w:rsidR="00B22F72" w:rsidRPr="007D655A" w:rsidRDefault="009B6A9D" w:rsidP="00066627">
            <w:pPr>
              <w:pStyle w:val="BodyText"/>
              <w:spacing w:before="94"/>
              <w:rPr>
                <w:rFonts w:ascii="Times New Roman" w:hAnsi="Times New Roman" w:cs="Times New Roman"/>
                <w:sz w:val="24"/>
                <w:szCs w:val="24"/>
              </w:rPr>
            </w:pPr>
            <w:r w:rsidRPr="007D655A">
              <w:rPr>
                <w:rFonts w:ascii="Times New Roman" w:hAnsi="Times New Roman" w:cs="Times New Roman"/>
                <w:sz w:val="24"/>
                <w:szCs w:val="24"/>
              </w:rPr>
              <w:t>Reference and Bibliography</w:t>
            </w:r>
          </w:p>
        </w:tc>
        <w:tc>
          <w:tcPr>
            <w:tcW w:w="2127" w:type="dxa"/>
          </w:tcPr>
          <w:p w14:paraId="192DF3B8" w14:textId="78C47E08" w:rsidR="00B22F72" w:rsidRPr="008B0EBC" w:rsidRDefault="008B0EBC" w:rsidP="008B0EBC">
            <w:pPr>
              <w:pStyle w:val="BodyText"/>
              <w:spacing w:before="94"/>
              <w:jc w:val="center"/>
              <w:rPr>
                <w:rFonts w:ascii="Times New Roman" w:hAnsi="Times New Roman" w:cs="Times New Roman"/>
                <w:sz w:val="24"/>
                <w:szCs w:val="24"/>
              </w:rPr>
            </w:pPr>
            <w:r w:rsidRPr="008B0EBC">
              <w:rPr>
                <w:rFonts w:ascii="Times New Roman" w:hAnsi="Times New Roman" w:cs="Times New Roman"/>
                <w:sz w:val="24"/>
                <w:szCs w:val="24"/>
              </w:rPr>
              <w:t>26</w:t>
            </w:r>
          </w:p>
        </w:tc>
      </w:tr>
    </w:tbl>
    <w:p w14:paraId="0316EC41" w14:textId="77777777" w:rsidR="00066627" w:rsidRPr="00066627" w:rsidRDefault="00066627" w:rsidP="00066627">
      <w:pPr>
        <w:pStyle w:val="BodyText"/>
        <w:spacing w:before="94"/>
        <w:rPr>
          <w:rFonts w:ascii="Times New Roman" w:hAnsi="Times New Roman" w:cs="Times New Roman"/>
          <w:b/>
          <w:bCs/>
          <w:sz w:val="24"/>
          <w:szCs w:val="24"/>
        </w:rPr>
      </w:pPr>
    </w:p>
    <w:p w14:paraId="533D3B86" w14:textId="77777777" w:rsidR="00ED17C3" w:rsidRPr="00FD5566" w:rsidRDefault="00ED17C3" w:rsidP="00ED17C3">
      <w:pPr>
        <w:pStyle w:val="BodyText"/>
        <w:rPr>
          <w:rFonts w:ascii="Times New Roman" w:hAnsi="Times New Roman" w:cs="Times New Roman"/>
          <w:sz w:val="28"/>
        </w:rPr>
      </w:pPr>
    </w:p>
    <w:p w14:paraId="6F21678F" w14:textId="77777777" w:rsidR="00ED17C3" w:rsidRDefault="00ED17C3" w:rsidP="00ED17C3">
      <w:pPr>
        <w:pStyle w:val="BodyText"/>
        <w:spacing w:before="10"/>
        <w:rPr>
          <w:rFonts w:ascii="Times New Roman" w:hAnsi="Times New Roman" w:cs="Times New Roman"/>
          <w:sz w:val="41"/>
        </w:rPr>
      </w:pPr>
    </w:p>
    <w:p w14:paraId="1D30C2AA" w14:textId="77777777" w:rsidR="00E84900" w:rsidRDefault="00E84900" w:rsidP="00ED17C3">
      <w:pPr>
        <w:pStyle w:val="BodyText"/>
        <w:spacing w:before="10"/>
        <w:rPr>
          <w:rFonts w:ascii="Times New Roman" w:hAnsi="Times New Roman" w:cs="Times New Roman"/>
          <w:sz w:val="41"/>
        </w:rPr>
      </w:pPr>
    </w:p>
    <w:p w14:paraId="005842EB" w14:textId="737BC869" w:rsidR="00E84900" w:rsidRPr="005740DF" w:rsidRDefault="00E84900" w:rsidP="00CA4206">
      <w:pPr>
        <w:pStyle w:val="BodyText"/>
        <w:spacing w:before="10"/>
        <w:ind w:left="2880" w:firstLine="720"/>
        <w:rPr>
          <w:rFonts w:ascii="Times New Roman" w:hAnsi="Times New Roman" w:cs="Times New Roman"/>
          <w:b/>
          <w:bCs/>
          <w:sz w:val="32"/>
          <w:szCs w:val="18"/>
        </w:rPr>
      </w:pPr>
      <w:r w:rsidRPr="005740DF">
        <w:rPr>
          <w:rFonts w:ascii="Times New Roman" w:hAnsi="Times New Roman" w:cs="Times New Roman"/>
          <w:b/>
          <w:bCs/>
          <w:sz w:val="32"/>
          <w:szCs w:val="18"/>
        </w:rPr>
        <w:lastRenderedPageBreak/>
        <w:t>I</w:t>
      </w:r>
      <w:r w:rsidR="007500B1" w:rsidRPr="005740DF">
        <w:rPr>
          <w:rFonts w:ascii="Times New Roman" w:hAnsi="Times New Roman" w:cs="Times New Roman"/>
          <w:b/>
          <w:bCs/>
          <w:sz w:val="32"/>
          <w:szCs w:val="18"/>
        </w:rPr>
        <w:t>NTRODUCTION</w:t>
      </w:r>
    </w:p>
    <w:p w14:paraId="3FBDAE11" w14:textId="77777777" w:rsidR="007500B1" w:rsidRPr="005740DF" w:rsidRDefault="007500B1" w:rsidP="007500B1">
      <w:pPr>
        <w:pStyle w:val="BodyText"/>
        <w:spacing w:before="10"/>
        <w:rPr>
          <w:rFonts w:ascii="Times New Roman" w:hAnsi="Times New Roman" w:cs="Times New Roman"/>
          <w:b/>
          <w:bCs/>
          <w:sz w:val="32"/>
          <w:szCs w:val="18"/>
        </w:rPr>
      </w:pPr>
    </w:p>
    <w:p w14:paraId="21F062D3" w14:textId="77777777" w:rsidR="007500B1" w:rsidRPr="007500B1" w:rsidRDefault="007500B1" w:rsidP="007500B1">
      <w:pPr>
        <w:pStyle w:val="BodyText"/>
        <w:spacing w:before="10"/>
        <w:rPr>
          <w:rFonts w:ascii="Times New Roman" w:hAnsi="Times New Roman" w:cs="Times New Roman"/>
          <w:sz w:val="28"/>
          <w:szCs w:val="16"/>
        </w:rPr>
      </w:pPr>
    </w:p>
    <w:p w14:paraId="71DE51A0" w14:textId="5B9CE333" w:rsidR="00510784" w:rsidRDefault="000F05FC" w:rsidP="00CA4206">
      <w:pPr>
        <w:spacing w:line="360" w:lineRule="auto"/>
        <w:ind w:firstLine="720"/>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This project </w:t>
      </w:r>
      <w:r w:rsidR="00F241BD">
        <w:rPr>
          <w:rFonts w:ascii="Times New Roman" w:hAnsi="Times New Roman" w:cs="Times New Roman"/>
          <w:sz w:val="28"/>
          <w:szCs w:val="28"/>
          <w:lang w:val="en-IN"/>
        </w:rPr>
        <w:t xml:space="preserve">is aimed at developing </w:t>
      </w:r>
      <w:proofErr w:type="gramStart"/>
      <w:r w:rsidR="00F241BD">
        <w:rPr>
          <w:rFonts w:ascii="Times New Roman" w:hAnsi="Times New Roman" w:cs="Times New Roman"/>
          <w:sz w:val="28"/>
          <w:szCs w:val="28"/>
          <w:lang w:val="en-IN"/>
        </w:rPr>
        <w:t>an</w:t>
      </w:r>
      <w:proofErr w:type="gramEnd"/>
      <w:r w:rsidR="00F241BD">
        <w:rPr>
          <w:rFonts w:ascii="Times New Roman" w:hAnsi="Times New Roman" w:cs="Times New Roman"/>
          <w:sz w:val="28"/>
          <w:szCs w:val="28"/>
          <w:lang w:val="en-IN"/>
        </w:rPr>
        <w:t xml:space="preserve"> web application for the pre-placement</w:t>
      </w:r>
      <w:r w:rsidR="00532E58">
        <w:rPr>
          <w:rFonts w:ascii="Times New Roman" w:hAnsi="Times New Roman" w:cs="Times New Roman"/>
          <w:sz w:val="28"/>
          <w:szCs w:val="28"/>
          <w:lang w:val="en-IN"/>
        </w:rPr>
        <w:t xml:space="preserve"> activity organize by College</w:t>
      </w:r>
      <w:r w:rsidR="00F241BD">
        <w:rPr>
          <w:rFonts w:ascii="Times New Roman" w:hAnsi="Times New Roman" w:cs="Times New Roman"/>
          <w:sz w:val="28"/>
          <w:szCs w:val="28"/>
          <w:lang w:val="en-IN"/>
        </w:rPr>
        <w:t>.</w:t>
      </w:r>
      <w:r w:rsidR="00532E58">
        <w:rPr>
          <w:rFonts w:ascii="Times New Roman" w:hAnsi="Times New Roman" w:cs="Times New Roman"/>
          <w:sz w:val="28"/>
          <w:szCs w:val="28"/>
          <w:lang w:val="en-IN"/>
        </w:rPr>
        <w:t xml:space="preserve"> </w:t>
      </w:r>
      <w:r w:rsidR="004005CE">
        <w:rPr>
          <w:rFonts w:ascii="Times New Roman" w:hAnsi="Times New Roman" w:cs="Times New Roman"/>
          <w:sz w:val="28"/>
          <w:szCs w:val="28"/>
          <w:lang w:val="en-IN"/>
        </w:rPr>
        <w:t xml:space="preserve">Pre-placement activities help student for </w:t>
      </w:r>
      <w:r w:rsidR="00510784">
        <w:rPr>
          <w:rFonts w:ascii="Times New Roman" w:hAnsi="Times New Roman" w:cs="Times New Roman"/>
          <w:sz w:val="28"/>
          <w:szCs w:val="28"/>
          <w:lang w:val="en-IN"/>
        </w:rPr>
        <w:t>placement of Company’s</w:t>
      </w:r>
      <w:r w:rsidR="000B4373">
        <w:rPr>
          <w:rFonts w:ascii="Times New Roman" w:hAnsi="Times New Roman" w:cs="Times New Roman"/>
          <w:sz w:val="28"/>
          <w:szCs w:val="28"/>
          <w:lang w:val="en-IN"/>
        </w:rPr>
        <w:t xml:space="preserve">. It mostly </w:t>
      </w:r>
      <w:proofErr w:type="gramStart"/>
      <w:r w:rsidR="000B4373">
        <w:rPr>
          <w:rFonts w:ascii="Times New Roman" w:hAnsi="Times New Roman" w:cs="Times New Roman"/>
          <w:sz w:val="28"/>
          <w:szCs w:val="28"/>
          <w:lang w:val="en-IN"/>
        </w:rPr>
        <w:t>focus</w:t>
      </w:r>
      <w:proofErr w:type="gramEnd"/>
      <w:r w:rsidR="000B4373">
        <w:rPr>
          <w:rFonts w:ascii="Times New Roman" w:hAnsi="Times New Roman" w:cs="Times New Roman"/>
          <w:sz w:val="28"/>
          <w:szCs w:val="28"/>
          <w:lang w:val="en-IN"/>
        </w:rPr>
        <w:t xml:space="preserve"> on individual student performance</w:t>
      </w:r>
      <w:r w:rsidR="00E5167F">
        <w:rPr>
          <w:rFonts w:ascii="Times New Roman" w:hAnsi="Times New Roman" w:cs="Times New Roman"/>
          <w:sz w:val="28"/>
          <w:szCs w:val="28"/>
          <w:lang w:val="en-IN"/>
        </w:rPr>
        <w:t xml:space="preserve"> and placements question’s. The system is </w:t>
      </w:r>
      <w:r w:rsidR="008D0DE5">
        <w:rPr>
          <w:rFonts w:ascii="Times New Roman" w:hAnsi="Times New Roman" w:cs="Times New Roman"/>
          <w:sz w:val="28"/>
          <w:szCs w:val="28"/>
          <w:lang w:val="en-IN"/>
        </w:rPr>
        <w:t>a web application that can be accessed throughout the organization with proper login provided</w:t>
      </w:r>
      <w:r w:rsidR="001541F3">
        <w:rPr>
          <w:rFonts w:ascii="Times New Roman" w:hAnsi="Times New Roman" w:cs="Times New Roman"/>
          <w:sz w:val="28"/>
          <w:szCs w:val="28"/>
          <w:lang w:val="en-IN"/>
        </w:rPr>
        <w:t>.</w:t>
      </w:r>
      <w:r w:rsidR="008D0DE5">
        <w:rPr>
          <w:rFonts w:ascii="Times New Roman" w:hAnsi="Times New Roman" w:cs="Times New Roman"/>
          <w:sz w:val="28"/>
          <w:szCs w:val="28"/>
          <w:lang w:val="en-IN"/>
        </w:rPr>
        <w:t xml:space="preserve"> </w:t>
      </w:r>
      <w:r w:rsidR="00F241BD">
        <w:rPr>
          <w:rFonts w:ascii="Times New Roman" w:hAnsi="Times New Roman" w:cs="Times New Roman"/>
          <w:sz w:val="28"/>
          <w:szCs w:val="28"/>
          <w:lang w:val="en-IN"/>
        </w:rPr>
        <w:t xml:space="preserve"> </w:t>
      </w:r>
    </w:p>
    <w:p w14:paraId="693915A4" w14:textId="77777777" w:rsidR="00510784" w:rsidRDefault="00510784" w:rsidP="00463046">
      <w:pPr>
        <w:spacing w:line="360" w:lineRule="auto"/>
        <w:jc w:val="both"/>
        <w:rPr>
          <w:rFonts w:ascii="Times New Roman" w:hAnsi="Times New Roman" w:cs="Times New Roman"/>
          <w:sz w:val="28"/>
          <w:szCs w:val="28"/>
          <w:lang w:val="en-IN"/>
        </w:rPr>
      </w:pPr>
    </w:p>
    <w:p w14:paraId="3535B375" w14:textId="77777777" w:rsidR="00783AC9" w:rsidRDefault="00256D09" w:rsidP="00CA4206">
      <w:pPr>
        <w:spacing w:line="360" w:lineRule="auto"/>
        <w:ind w:firstLine="720"/>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The </w:t>
      </w:r>
      <w:r w:rsidR="00773878">
        <w:rPr>
          <w:rFonts w:ascii="Times New Roman" w:hAnsi="Times New Roman" w:cs="Times New Roman"/>
          <w:sz w:val="28"/>
          <w:szCs w:val="28"/>
          <w:lang w:val="en-IN"/>
        </w:rPr>
        <w:t>pre-placement activity provides practice exam</w:t>
      </w:r>
      <w:r w:rsidR="00D32733">
        <w:rPr>
          <w:rFonts w:ascii="Times New Roman" w:hAnsi="Times New Roman" w:cs="Times New Roman"/>
          <w:sz w:val="28"/>
          <w:szCs w:val="28"/>
          <w:lang w:val="en-IN"/>
        </w:rPr>
        <w:t>s</w:t>
      </w:r>
      <w:r w:rsidR="00773878">
        <w:rPr>
          <w:rFonts w:ascii="Times New Roman" w:hAnsi="Times New Roman" w:cs="Times New Roman"/>
          <w:sz w:val="28"/>
          <w:szCs w:val="28"/>
          <w:lang w:val="en-IN"/>
        </w:rPr>
        <w:t>, exam</w:t>
      </w:r>
      <w:r w:rsidR="00D32733">
        <w:rPr>
          <w:rFonts w:ascii="Times New Roman" w:hAnsi="Times New Roman" w:cs="Times New Roman"/>
          <w:sz w:val="28"/>
          <w:szCs w:val="28"/>
          <w:lang w:val="en-IN"/>
        </w:rPr>
        <w:t xml:space="preserve">s and study material of </w:t>
      </w:r>
      <w:r w:rsidR="00FA2F23">
        <w:rPr>
          <w:rFonts w:ascii="Times New Roman" w:hAnsi="Times New Roman" w:cs="Times New Roman"/>
          <w:sz w:val="28"/>
          <w:szCs w:val="28"/>
          <w:lang w:val="en-IN"/>
        </w:rPr>
        <w:t>different subjects to study</w:t>
      </w:r>
      <w:r w:rsidR="004947DE">
        <w:rPr>
          <w:rFonts w:ascii="Times New Roman" w:hAnsi="Times New Roman" w:cs="Times New Roman"/>
          <w:sz w:val="28"/>
          <w:szCs w:val="28"/>
          <w:lang w:val="en-IN"/>
        </w:rPr>
        <w:t xml:space="preserve"> for student</w:t>
      </w:r>
      <w:r w:rsidR="00FA2F23">
        <w:rPr>
          <w:rFonts w:ascii="Times New Roman" w:hAnsi="Times New Roman" w:cs="Times New Roman"/>
          <w:sz w:val="28"/>
          <w:szCs w:val="28"/>
          <w:lang w:val="en-IN"/>
        </w:rPr>
        <w:t>.</w:t>
      </w:r>
      <w:r w:rsidR="00940475">
        <w:rPr>
          <w:rFonts w:ascii="Times New Roman" w:hAnsi="Times New Roman" w:cs="Times New Roman"/>
          <w:sz w:val="28"/>
          <w:szCs w:val="28"/>
          <w:lang w:val="en-IN"/>
        </w:rPr>
        <w:t xml:space="preserve"> The key feature of this project is that it is a onetime registration</w:t>
      </w:r>
      <w:r w:rsidR="00683071">
        <w:rPr>
          <w:rFonts w:ascii="Times New Roman" w:hAnsi="Times New Roman" w:cs="Times New Roman"/>
          <w:sz w:val="28"/>
          <w:szCs w:val="28"/>
          <w:lang w:val="en-IN"/>
        </w:rPr>
        <w:t xml:space="preserve">. Our project provides the facility of maintaining </w:t>
      </w:r>
      <w:r w:rsidR="006F567D">
        <w:rPr>
          <w:rFonts w:ascii="Times New Roman" w:hAnsi="Times New Roman" w:cs="Times New Roman"/>
          <w:sz w:val="28"/>
          <w:szCs w:val="28"/>
          <w:lang w:val="en-IN"/>
        </w:rPr>
        <w:t xml:space="preserve">the details of the students. In Admin login you can get all information about </w:t>
      </w:r>
      <w:r w:rsidR="007859D8">
        <w:rPr>
          <w:rFonts w:ascii="Times New Roman" w:hAnsi="Times New Roman" w:cs="Times New Roman"/>
          <w:sz w:val="28"/>
          <w:szCs w:val="28"/>
          <w:lang w:val="en-IN"/>
        </w:rPr>
        <w:t>student such as how many exam a particular student</w:t>
      </w:r>
      <w:r w:rsidR="00783AC9">
        <w:rPr>
          <w:rFonts w:ascii="Times New Roman" w:hAnsi="Times New Roman" w:cs="Times New Roman"/>
          <w:sz w:val="28"/>
          <w:szCs w:val="28"/>
          <w:lang w:val="en-IN"/>
        </w:rPr>
        <w:t xml:space="preserve"> has given and what marks it score.</w:t>
      </w:r>
    </w:p>
    <w:p w14:paraId="6BB6D1A5" w14:textId="07250DC6" w:rsidR="00F42D0A" w:rsidRDefault="00DA6900" w:rsidP="00463046">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This will also help in fast access procedures in pre-placement</w:t>
      </w:r>
      <w:r w:rsidR="00B84E94">
        <w:rPr>
          <w:rFonts w:ascii="Times New Roman" w:hAnsi="Times New Roman" w:cs="Times New Roman"/>
          <w:sz w:val="28"/>
          <w:szCs w:val="28"/>
          <w:lang w:val="en-IN"/>
        </w:rPr>
        <w:t xml:space="preserve"> activity</w:t>
      </w:r>
      <w:r w:rsidR="007859D8">
        <w:rPr>
          <w:rFonts w:ascii="Times New Roman" w:hAnsi="Times New Roman" w:cs="Times New Roman"/>
          <w:sz w:val="28"/>
          <w:szCs w:val="28"/>
          <w:lang w:val="en-IN"/>
        </w:rPr>
        <w:t xml:space="preserve"> </w:t>
      </w:r>
      <w:r w:rsidR="001541F3">
        <w:rPr>
          <w:rFonts w:ascii="Times New Roman" w:hAnsi="Times New Roman" w:cs="Times New Roman"/>
          <w:sz w:val="28"/>
          <w:szCs w:val="28"/>
          <w:lang w:val="en-IN"/>
        </w:rPr>
        <w:t xml:space="preserve"> </w:t>
      </w:r>
      <w:r w:rsidR="00773878">
        <w:rPr>
          <w:rFonts w:ascii="Times New Roman" w:hAnsi="Times New Roman" w:cs="Times New Roman"/>
          <w:sz w:val="28"/>
          <w:szCs w:val="28"/>
          <w:lang w:val="en-IN"/>
        </w:rPr>
        <w:t xml:space="preserve"> </w:t>
      </w:r>
    </w:p>
    <w:p w14:paraId="7013FF61" w14:textId="77777777" w:rsidR="00B84E94" w:rsidRDefault="00B84E94" w:rsidP="00463046">
      <w:pPr>
        <w:spacing w:line="360" w:lineRule="auto"/>
        <w:jc w:val="both"/>
        <w:rPr>
          <w:rFonts w:ascii="Times New Roman" w:hAnsi="Times New Roman" w:cs="Times New Roman"/>
          <w:sz w:val="28"/>
          <w:szCs w:val="28"/>
          <w:lang w:val="en-IN"/>
        </w:rPr>
      </w:pPr>
    </w:p>
    <w:p w14:paraId="0AAAA7FF" w14:textId="7F2A2351" w:rsidR="00B84E94" w:rsidRDefault="00070220" w:rsidP="00CA4206">
      <w:pPr>
        <w:spacing w:line="360" w:lineRule="auto"/>
        <w:ind w:firstLine="720"/>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The pre-placement activity </w:t>
      </w:r>
      <w:r w:rsidR="004C55F9">
        <w:rPr>
          <w:rFonts w:ascii="Times New Roman" w:hAnsi="Times New Roman" w:cs="Times New Roman"/>
          <w:sz w:val="28"/>
          <w:szCs w:val="28"/>
          <w:lang w:val="en-IN"/>
        </w:rPr>
        <w:t xml:space="preserve">is useful for student </w:t>
      </w:r>
      <w:r w:rsidR="005E1148">
        <w:rPr>
          <w:rFonts w:ascii="Times New Roman" w:hAnsi="Times New Roman" w:cs="Times New Roman"/>
          <w:sz w:val="28"/>
          <w:szCs w:val="28"/>
          <w:lang w:val="en-IN"/>
        </w:rPr>
        <w:t xml:space="preserve">to see his performance, and try to improve </w:t>
      </w:r>
      <w:r w:rsidR="007C2B82">
        <w:rPr>
          <w:rFonts w:ascii="Times New Roman" w:hAnsi="Times New Roman" w:cs="Times New Roman"/>
          <w:sz w:val="28"/>
          <w:szCs w:val="28"/>
          <w:lang w:val="en-IN"/>
        </w:rPr>
        <w:t xml:space="preserve">over performance. </w:t>
      </w:r>
      <w:r w:rsidR="005E1148">
        <w:rPr>
          <w:rFonts w:ascii="Times New Roman" w:hAnsi="Times New Roman" w:cs="Times New Roman"/>
          <w:sz w:val="28"/>
          <w:szCs w:val="28"/>
          <w:lang w:val="en-IN"/>
        </w:rPr>
        <w:t xml:space="preserve"> </w:t>
      </w:r>
    </w:p>
    <w:p w14:paraId="31E2C0F4" w14:textId="77777777" w:rsidR="00471B24" w:rsidRDefault="00471B24" w:rsidP="00463046">
      <w:pPr>
        <w:spacing w:line="360" w:lineRule="auto"/>
        <w:jc w:val="both"/>
        <w:rPr>
          <w:rFonts w:ascii="Times New Roman" w:hAnsi="Times New Roman" w:cs="Times New Roman"/>
          <w:sz w:val="28"/>
          <w:szCs w:val="28"/>
          <w:lang w:val="en-IN"/>
        </w:rPr>
      </w:pPr>
    </w:p>
    <w:p w14:paraId="22755AEE" w14:textId="77777777" w:rsidR="00471B24" w:rsidRDefault="00471B24" w:rsidP="00463046">
      <w:pPr>
        <w:spacing w:line="360" w:lineRule="auto"/>
        <w:jc w:val="both"/>
        <w:rPr>
          <w:rFonts w:ascii="Times New Roman" w:hAnsi="Times New Roman" w:cs="Times New Roman"/>
          <w:sz w:val="28"/>
          <w:szCs w:val="28"/>
          <w:lang w:val="en-IN"/>
        </w:rPr>
      </w:pPr>
    </w:p>
    <w:p w14:paraId="0370A17B" w14:textId="77777777" w:rsidR="00471B24" w:rsidRDefault="00471B24" w:rsidP="00463046">
      <w:pPr>
        <w:spacing w:line="360" w:lineRule="auto"/>
        <w:jc w:val="both"/>
        <w:rPr>
          <w:rFonts w:ascii="Times New Roman" w:hAnsi="Times New Roman" w:cs="Times New Roman"/>
          <w:sz w:val="28"/>
          <w:szCs w:val="28"/>
          <w:lang w:val="en-IN"/>
        </w:rPr>
      </w:pPr>
    </w:p>
    <w:p w14:paraId="0E26F4A8" w14:textId="77777777" w:rsidR="00471B24" w:rsidRDefault="00471B24" w:rsidP="00463046">
      <w:pPr>
        <w:spacing w:line="360" w:lineRule="auto"/>
        <w:jc w:val="both"/>
        <w:rPr>
          <w:rFonts w:ascii="Times New Roman" w:hAnsi="Times New Roman" w:cs="Times New Roman"/>
          <w:sz w:val="28"/>
          <w:szCs w:val="28"/>
          <w:lang w:val="en-IN"/>
        </w:rPr>
      </w:pPr>
    </w:p>
    <w:p w14:paraId="0152471C" w14:textId="77777777" w:rsidR="00471B24" w:rsidRDefault="00471B24" w:rsidP="00463046">
      <w:pPr>
        <w:spacing w:line="360" w:lineRule="auto"/>
        <w:jc w:val="both"/>
        <w:rPr>
          <w:rFonts w:ascii="Times New Roman" w:hAnsi="Times New Roman" w:cs="Times New Roman"/>
          <w:sz w:val="28"/>
          <w:szCs w:val="28"/>
          <w:lang w:val="en-IN"/>
        </w:rPr>
      </w:pPr>
    </w:p>
    <w:p w14:paraId="34205869" w14:textId="77777777" w:rsidR="00471B24" w:rsidRDefault="00471B24" w:rsidP="00463046">
      <w:pPr>
        <w:spacing w:line="360" w:lineRule="auto"/>
        <w:jc w:val="both"/>
        <w:rPr>
          <w:rFonts w:ascii="Times New Roman" w:hAnsi="Times New Roman" w:cs="Times New Roman"/>
          <w:sz w:val="28"/>
          <w:szCs w:val="28"/>
          <w:lang w:val="en-IN"/>
        </w:rPr>
      </w:pPr>
    </w:p>
    <w:p w14:paraId="25415A10" w14:textId="77777777" w:rsidR="00471B24" w:rsidRDefault="00471B24" w:rsidP="00463046">
      <w:pPr>
        <w:spacing w:line="360" w:lineRule="auto"/>
        <w:jc w:val="both"/>
        <w:rPr>
          <w:rFonts w:ascii="Times New Roman" w:hAnsi="Times New Roman" w:cs="Times New Roman"/>
          <w:sz w:val="28"/>
          <w:szCs w:val="28"/>
          <w:lang w:val="en-IN"/>
        </w:rPr>
      </w:pPr>
    </w:p>
    <w:p w14:paraId="555EACC9" w14:textId="77777777" w:rsidR="00471B24" w:rsidRDefault="00471B24" w:rsidP="00463046">
      <w:pPr>
        <w:spacing w:line="360" w:lineRule="auto"/>
        <w:jc w:val="both"/>
        <w:rPr>
          <w:rFonts w:ascii="Times New Roman" w:hAnsi="Times New Roman" w:cs="Times New Roman"/>
          <w:sz w:val="28"/>
          <w:szCs w:val="28"/>
          <w:lang w:val="en-IN"/>
        </w:rPr>
      </w:pPr>
    </w:p>
    <w:p w14:paraId="4FAE9BA4" w14:textId="77777777" w:rsidR="00410CD7" w:rsidRDefault="00410CD7" w:rsidP="00463046">
      <w:pPr>
        <w:spacing w:line="360" w:lineRule="auto"/>
        <w:jc w:val="both"/>
        <w:rPr>
          <w:rFonts w:ascii="Times New Roman" w:hAnsi="Times New Roman" w:cs="Times New Roman"/>
          <w:sz w:val="28"/>
          <w:szCs w:val="28"/>
          <w:lang w:val="en-IN"/>
        </w:rPr>
      </w:pPr>
    </w:p>
    <w:p w14:paraId="0DEB5383" w14:textId="77777777" w:rsidR="0075451A" w:rsidRDefault="0075451A" w:rsidP="00463046">
      <w:pPr>
        <w:spacing w:line="360" w:lineRule="auto"/>
        <w:jc w:val="both"/>
        <w:rPr>
          <w:rFonts w:ascii="Times New Roman" w:hAnsi="Times New Roman" w:cs="Times New Roman"/>
          <w:sz w:val="28"/>
          <w:szCs w:val="28"/>
          <w:lang w:val="en-IN"/>
        </w:rPr>
      </w:pPr>
    </w:p>
    <w:p w14:paraId="588BB473" w14:textId="77777777" w:rsidR="0075451A" w:rsidRDefault="0075451A" w:rsidP="00463046">
      <w:pPr>
        <w:spacing w:line="360" w:lineRule="auto"/>
        <w:jc w:val="both"/>
        <w:rPr>
          <w:rFonts w:ascii="Times New Roman" w:hAnsi="Times New Roman" w:cs="Times New Roman"/>
          <w:sz w:val="28"/>
          <w:szCs w:val="28"/>
          <w:lang w:val="en-IN"/>
        </w:rPr>
      </w:pPr>
    </w:p>
    <w:p w14:paraId="2228BE17" w14:textId="44FC2DB4" w:rsidR="00471B24" w:rsidRPr="005740DF" w:rsidRDefault="006C398E" w:rsidP="006C398E">
      <w:pPr>
        <w:pStyle w:val="ListParagraph"/>
        <w:numPr>
          <w:ilvl w:val="1"/>
          <w:numId w:val="24"/>
        </w:numPr>
        <w:spacing w:line="360" w:lineRule="auto"/>
        <w:jc w:val="both"/>
        <w:rPr>
          <w:rFonts w:ascii="Times New Roman" w:hAnsi="Times New Roman" w:cs="Times New Roman"/>
          <w:b/>
          <w:bCs/>
          <w:sz w:val="28"/>
          <w:szCs w:val="28"/>
          <w:lang w:val="en-IN"/>
        </w:rPr>
      </w:pPr>
      <w:r w:rsidRPr="005740DF">
        <w:rPr>
          <w:rFonts w:ascii="Times New Roman" w:hAnsi="Times New Roman" w:cs="Times New Roman"/>
          <w:b/>
          <w:bCs/>
          <w:sz w:val="28"/>
          <w:szCs w:val="28"/>
          <w:lang w:val="en-IN"/>
        </w:rPr>
        <w:lastRenderedPageBreak/>
        <w:t>EXISTING SYTSEM OR PROBLEM DEFINITION</w:t>
      </w:r>
    </w:p>
    <w:p w14:paraId="44036982" w14:textId="77777777" w:rsidR="00C91719" w:rsidRPr="006C398E" w:rsidRDefault="00C91719" w:rsidP="00C91719">
      <w:pPr>
        <w:pStyle w:val="ListParagraph"/>
        <w:spacing w:line="360" w:lineRule="auto"/>
        <w:ind w:left="420"/>
        <w:jc w:val="both"/>
        <w:rPr>
          <w:rFonts w:ascii="Times New Roman" w:hAnsi="Times New Roman" w:cs="Times New Roman"/>
          <w:sz w:val="28"/>
          <w:szCs w:val="28"/>
          <w:lang w:val="en-IN"/>
        </w:rPr>
      </w:pPr>
    </w:p>
    <w:p w14:paraId="3D45D527" w14:textId="2A35E1C8" w:rsidR="001A194A" w:rsidRDefault="00F1433B" w:rsidP="00CA4206">
      <w:pPr>
        <w:spacing w:line="360" w:lineRule="auto"/>
        <w:ind w:firstLine="420"/>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In our college, usually with the help of </w:t>
      </w:r>
      <w:r w:rsidR="001A194A">
        <w:rPr>
          <w:rFonts w:ascii="Times New Roman" w:hAnsi="Times New Roman" w:cs="Times New Roman"/>
          <w:sz w:val="28"/>
          <w:szCs w:val="28"/>
          <w:lang w:val="en-IN"/>
        </w:rPr>
        <w:t xml:space="preserve">offline </w:t>
      </w:r>
      <w:r w:rsidR="001D027F">
        <w:rPr>
          <w:rFonts w:ascii="Times New Roman" w:hAnsi="Times New Roman" w:cs="Times New Roman"/>
          <w:sz w:val="28"/>
          <w:szCs w:val="28"/>
          <w:lang w:val="en-IN"/>
        </w:rPr>
        <w:t xml:space="preserve">exam’s and pre-placement lectures the skills and assessment </w:t>
      </w:r>
      <w:r w:rsidR="0026418F">
        <w:rPr>
          <w:rFonts w:ascii="Times New Roman" w:hAnsi="Times New Roman" w:cs="Times New Roman"/>
          <w:sz w:val="28"/>
          <w:szCs w:val="28"/>
          <w:lang w:val="en-IN"/>
        </w:rPr>
        <w:t>test of student are taken.</w:t>
      </w:r>
      <w:r w:rsidR="007B3DA6">
        <w:rPr>
          <w:rFonts w:ascii="Times New Roman" w:hAnsi="Times New Roman" w:cs="Times New Roman"/>
          <w:sz w:val="28"/>
          <w:szCs w:val="28"/>
          <w:lang w:val="en-IN"/>
        </w:rPr>
        <w:t xml:space="preserve"> This lead</w:t>
      </w:r>
      <w:r w:rsidR="000F65F8">
        <w:rPr>
          <w:rFonts w:ascii="Times New Roman" w:hAnsi="Times New Roman" w:cs="Times New Roman"/>
          <w:sz w:val="28"/>
          <w:szCs w:val="28"/>
          <w:lang w:val="en-IN"/>
        </w:rPr>
        <w:t>s</w:t>
      </w:r>
      <w:r w:rsidR="007B3DA6">
        <w:rPr>
          <w:rFonts w:ascii="Times New Roman" w:hAnsi="Times New Roman" w:cs="Times New Roman"/>
          <w:sz w:val="28"/>
          <w:szCs w:val="28"/>
          <w:lang w:val="en-IN"/>
        </w:rPr>
        <w:t xml:space="preserve"> to more expensive and time consuming </w:t>
      </w:r>
      <w:r w:rsidR="001972DF">
        <w:rPr>
          <w:rFonts w:ascii="Times New Roman" w:hAnsi="Times New Roman" w:cs="Times New Roman"/>
          <w:sz w:val="28"/>
          <w:szCs w:val="28"/>
          <w:lang w:val="en-IN"/>
        </w:rPr>
        <w:t xml:space="preserve">for college. To resolve offline pre-placement activity </w:t>
      </w:r>
      <w:proofErr w:type="gramStart"/>
      <w:r w:rsidR="001972DF">
        <w:rPr>
          <w:rFonts w:ascii="Times New Roman" w:hAnsi="Times New Roman" w:cs="Times New Roman"/>
          <w:sz w:val="28"/>
          <w:szCs w:val="28"/>
          <w:lang w:val="en-IN"/>
        </w:rPr>
        <w:t>exam’s</w:t>
      </w:r>
      <w:proofErr w:type="gramEnd"/>
      <w:r w:rsidR="001972DF">
        <w:rPr>
          <w:rFonts w:ascii="Times New Roman" w:hAnsi="Times New Roman" w:cs="Times New Roman"/>
          <w:sz w:val="28"/>
          <w:szCs w:val="28"/>
          <w:lang w:val="en-IN"/>
        </w:rPr>
        <w:t xml:space="preserve"> </w:t>
      </w:r>
      <w:r w:rsidR="00C942E8">
        <w:rPr>
          <w:rFonts w:ascii="Times New Roman" w:hAnsi="Times New Roman" w:cs="Times New Roman"/>
          <w:sz w:val="28"/>
          <w:szCs w:val="28"/>
          <w:lang w:val="en-IN"/>
        </w:rPr>
        <w:t>we decide to create our own platform for the pre-placement</w:t>
      </w:r>
      <w:r w:rsidR="00C91719">
        <w:rPr>
          <w:rFonts w:ascii="Times New Roman" w:hAnsi="Times New Roman" w:cs="Times New Roman"/>
          <w:sz w:val="28"/>
          <w:szCs w:val="28"/>
          <w:lang w:val="en-IN"/>
        </w:rPr>
        <w:t xml:space="preserve"> activity</w:t>
      </w:r>
      <w:r w:rsidR="00C942E8">
        <w:rPr>
          <w:rFonts w:ascii="Times New Roman" w:hAnsi="Times New Roman" w:cs="Times New Roman"/>
          <w:sz w:val="28"/>
          <w:szCs w:val="28"/>
          <w:lang w:val="en-IN"/>
        </w:rPr>
        <w:t xml:space="preserve"> </w:t>
      </w:r>
      <w:r w:rsidR="001972DF">
        <w:rPr>
          <w:rFonts w:ascii="Times New Roman" w:hAnsi="Times New Roman" w:cs="Times New Roman"/>
          <w:sz w:val="28"/>
          <w:szCs w:val="28"/>
          <w:lang w:val="en-IN"/>
        </w:rPr>
        <w:t xml:space="preserve"> </w:t>
      </w:r>
    </w:p>
    <w:p w14:paraId="0173727F" w14:textId="322544C5" w:rsidR="006C398E" w:rsidRDefault="006C398E" w:rsidP="007E138F">
      <w:pPr>
        <w:spacing w:line="360" w:lineRule="auto"/>
        <w:jc w:val="both"/>
        <w:rPr>
          <w:rFonts w:ascii="Times New Roman" w:hAnsi="Times New Roman" w:cs="Times New Roman"/>
          <w:sz w:val="28"/>
          <w:szCs w:val="28"/>
          <w:lang w:val="en-IN"/>
        </w:rPr>
      </w:pPr>
    </w:p>
    <w:p w14:paraId="48EDCBDB" w14:textId="1095944E" w:rsidR="006B24B4" w:rsidRPr="005740DF" w:rsidRDefault="00C91719" w:rsidP="00C91719">
      <w:pPr>
        <w:pStyle w:val="ListParagraph"/>
        <w:numPr>
          <w:ilvl w:val="1"/>
          <w:numId w:val="24"/>
        </w:numPr>
        <w:spacing w:line="360" w:lineRule="auto"/>
        <w:jc w:val="both"/>
        <w:rPr>
          <w:rFonts w:ascii="Times New Roman" w:hAnsi="Times New Roman" w:cs="Times New Roman"/>
          <w:b/>
          <w:bCs/>
          <w:sz w:val="28"/>
          <w:szCs w:val="28"/>
          <w:lang w:val="en-IN"/>
        </w:rPr>
      </w:pPr>
      <w:r w:rsidRPr="005740DF">
        <w:rPr>
          <w:rFonts w:ascii="Times New Roman" w:hAnsi="Times New Roman" w:cs="Times New Roman"/>
          <w:b/>
          <w:bCs/>
          <w:sz w:val="28"/>
          <w:szCs w:val="28"/>
          <w:lang w:val="en-IN"/>
        </w:rPr>
        <w:t>NEED FOR NEW SYSTEM</w:t>
      </w:r>
    </w:p>
    <w:p w14:paraId="07E5A91E" w14:textId="77777777" w:rsidR="00C91719" w:rsidRPr="00C91719" w:rsidRDefault="00C91719" w:rsidP="00C91719">
      <w:pPr>
        <w:pStyle w:val="ListParagraph"/>
        <w:spacing w:line="360" w:lineRule="auto"/>
        <w:ind w:left="420"/>
        <w:jc w:val="both"/>
        <w:rPr>
          <w:rFonts w:ascii="Times New Roman" w:hAnsi="Times New Roman" w:cs="Times New Roman"/>
          <w:sz w:val="28"/>
          <w:szCs w:val="28"/>
          <w:lang w:val="en-IN"/>
        </w:rPr>
      </w:pPr>
    </w:p>
    <w:p w14:paraId="08EAB9C1" w14:textId="008F282D" w:rsidR="006B24B4" w:rsidRDefault="001A66A6" w:rsidP="00C91719">
      <w:pPr>
        <w:spacing w:line="360" w:lineRule="auto"/>
        <w:ind w:firstLine="720"/>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The </w:t>
      </w:r>
      <w:r w:rsidR="00E253D9">
        <w:rPr>
          <w:rFonts w:ascii="Times New Roman" w:hAnsi="Times New Roman" w:cs="Times New Roman"/>
          <w:sz w:val="28"/>
          <w:szCs w:val="28"/>
          <w:lang w:val="en-IN"/>
        </w:rPr>
        <w:t xml:space="preserve">earlier system </w:t>
      </w:r>
      <w:proofErr w:type="gramStart"/>
      <w:r w:rsidR="00E253D9">
        <w:rPr>
          <w:rFonts w:ascii="Times New Roman" w:hAnsi="Times New Roman" w:cs="Times New Roman"/>
          <w:sz w:val="28"/>
          <w:szCs w:val="28"/>
          <w:lang w:val="en-IN"/>
        </w:rPr>
        <w:t>isn’t</w:t>
      </w:r>
      <w:proofErr w:type="gramEnd"/>
      <w:r w:rsidR="00E253D9">
        <w:rPr>
          <w:rFonts w:ascii="Times New Roman" w:hAnsi="Times New Roman" w:cs="Times New Roman"/>
          <w:sz w:val="28"/>
          <w:szCs w:val="28"/>
          <w:lang w:val="en-IN"/>
        </w:rPr>
        <w:t xml:space="preserve"> computerized</w:t>
      </w:r>
      <w:r w:rsidR="00136049">
        <w:rPr>
          <w:rFonts w:ascii="Times New Roman" w:hAnsi="Times New Roman" w:cs="Times New Roman"/>
          <w:sz w:val="28"/>
          <w:szCs w:val="28"/>
          <w:lang w:val="en-IN"/>
        </w:rPr>
        <w:t xml:space="preserve">. All transaction within system </w:t>
      </w:r>
      <w:proofErr w:type="gramStart"/>
      <w:r w:rsidR="00136049">
        <w:rPr>
          <w:rFonts w:ascii="Times New Roman" w:hAnsi="Times New Roman" w:cs="Times New Roman"/>
          <w:sz w:val="28"/>
          <w:szCs w:val="28"/>
          <w:lang w:val="en-IN"/>
        </w:rPr>
        <w:t>are</w:t>
      </w:r>
      <w:proofErr w:type="gramEnd"/>
      <w:r w:rsidR="00136049">
        <w:rPr>
          <w:rFonts w:ascii="Times New Roman" w:hAnsi="Times New Roman" w:cs="Times New Roman"/>
          <w:sz w:val="28"/>
          <w:szCs w:val="28"/>
          <w:lang w:val="en-IN"/>
        </w:rPr>
        <w:t xml:space="preserve"> done through pre-placement head by manually </w:t>
      </w:r>
      <w:r w:rsidR="00445316">
        <w:rPr>
          <w:rFonts w:ascii="Times New Roman" w:hAnsi="Times New Roman" w:cs="Times New Roman"/>
          <w:sz w:val="28"/>
          <w:szCs w:val="28"/>
          <w:lang w:val="en-IN"/>
        </w:rPr>
        <w:t xml:space="preserve">maintaining records. Student’s transcripts are difficult to manage and track. </w:t>
      </w:r>
      <w:r w:rsidR="00577E9D">
        <w:rPr>
          <w:rFonts w:ascii="Times New Roman" w:hAnsi="Times New Roman" w:cs="Times New Roman"/>
          <w:sz w:val="28"/>
          <w:szCs w:val="28"/>
          <w:lang w:val="en-IN"/>
        </w:rPr>
        <w:t xml:space="preserve">The management and </w:t>
      </w:r>
      <w:proofErr w:type="spellStart"/>
      <w:r w:rsidR="00577E9D">
        <w:rPr>
          <w:rFonts w:ascii="Times New Roman" w:hAnsi="Times New Roman" w:cs="Times New Roman"/>
          <w:sz w:val="28"/>
          <w:szCs w:val="28"/>
          <w:lang w:val="en-IN"/>
        </w:rPr>
        <w:t>every one</w:t>
      </w:r>
      <w:proofErr w:type="spellEnd"/>
      <w:r w:rsidR="00577E9D">
        <w:rPr>
          <w:rFonts w:ascii="Times New Roman" w:hAnsi="Times New Roman" w:cs="Times New Roman"/>
          <w:sz w:val="28"/>
          <w:szCs w:val="28"/>
          <w:lang w:val="en-IN"/>
        </w:rPr>
        <w:t xml:space="preserve"> in the departments that are concluding </w:t>
      </w:r>
      <w:r w:rsidR="0099717E">
        <w:rPr>
          <w:rFonts w:ascii="Times New Roman" w:hAnsi="Times New Roman" w:cs="Times New Roman"/>
          <w:sz w:val="28"/>
          <w:szCs w:val="28"/>
          <w:lang w:val="en-IN"/>
        </w:rPr>
        <w:t xml:space="preserve">this job using placement makes the task more complicated </w:t>
      </w:r>
      <w:r w:rsidR="008F152B">
        <w:rPr>
          <w:rFonts w:ascii="Times New Roman" w:hAnsi="Times New Roman" w:cs="Times New Roman"/>
          <w:sz w:val="28"/>
          <w:szCs w:val="28"/>
          <w:lang w:val="en-IN"/>
        </w:rPr>
        <w:t xml:space="preserve">and tedious most of the time. So, the most effective way is to computerizing </w:t>
      </w:r>
      <w:r w:rsidR="00A31742">
        <w:rPr>
          <w:rFonts w:ascii="Times New Roman" w:hAnsi="Times New Roman" w:cs="Times New Roman"/>
          <w:sz w:val="28"/>
          <w:szCs w:val="28"/>
          <w:lang w:val="en-IN"/>
        </w:rPr>
        <w:t>of the present environment.</w:t>
      </w:r>
      <w:r w:rsidR="00E253D9">
        <w:rPr>
          <w:rFonts w:ascii="Times New Roman" w:hAnsi="Times New Roman" w:cs="Times New Roman"/>
          <w:sz w:val="28"/>
          <w:szCs w:val="28"/>
          <w:lang w:val="en-IN"/>
        </w:rPr>
        <w:t xml:space="preserve"> </w:t>
      </w:r>
      <w:r w:rsidR="006B24B4">
        <w:rPr>
          <w:rFonts w:ascii="Times New Roman" w:hAnsi="Times New Roman" w:cs="Times New Roman"/>
          <w:sz w:val="28"/>
          <w:szCs w:val="28"/>
          <w:lang w:val="en-IN"/>
        </w:rPr>
        <w:t xml:space="preserve">In various colleges, </w:t>
      </w:r>
      <w:r w:rsidR="00AB20B9">
        <w:rPr>
          <w:rFonts w:ascii="Times New Roman" w:hAnsi="Times New Roman" w:cs="Times New Roman"/>
          <w:sz w:val="28"/>
          <w:szCs w:val="28"/>
          <w:lang w:val="en-IN"/>
        </w:rPr>
        <w:t xml:space="preserve">teacher or pre-placement head </w:t>
      </w:r>
      <w:proofErr w:type="gramStart"/>
      <w:r w:rsidR="00AB20B9">
        <w:rPr>
          <w:rFonts w:ascii="Times New Roman" w:hAnsi="Times New Roman" w:cs="Times New Roman"/>
          <w:sz w:val="28"/>
          <w:szCs w:val="28"/>
          <w:lang w:val="en-IN"/>
        </w:rPr>
        <w:t>have to</w:t>
      </w:r>
      <w:proofErr w:type="gramEnd"/>
      <w:r w:rsidR="00AB20B9">
        <w:rPr>
          <w:rFonts w:ascii="Times New Roman" w:hAnsi="Times New Roman" w:cs="Times New Roman"/>
          <w:sz w:val="28"/>
          <w:szCs w:val="28"/>
          <w:lang w:val="en-IN"/>
        </w:rPr>
        <w:t xml:space="preserve"> manage </w:t>
      </w:r>
      <w:r w:rsidR="004D726C">
        <w:rPr>
          <w:rFonts w:ascii="Times New Roman" w:hAnsi="Times New Roman" w:cs="Times New Roman"/>
          <w:sz w:val="28"/>
          <w:szCs w:val="28"/>
          <w:lang w:val="en-IN"/>
        </w:rPr>
        <w:t xml:space="preserve">student profile and documents of students </w:t>
      </w:r>
      <w:r w:rsidR="00461563">
        <w:rPr>
          <w:rFonts w:ascii="Times New Roman" w:hAnsi="Times New Roman" w:cs="Times New Roman"/>
          <w:sz w:val="28"/>
          <w:szCs w:val="28"/>
          <w:lang w:val="en-IN"/>
        </w:rPr>
        <w:t xml:space="preserve">of pre-placement </w:t>
      </w:r>
      <w:r w:rsidR="004A30AF">
        <w:rPr>
          <w:rFonts w:ascii="Times New Roman" w:hAnsi="Times New Roman" w:cs="Times New Roman"/>
          <w:sz w:val="28"/>
          <w:szCs w:val="28"/>
          <w:lang w:val="en-IN"/>
        </w:rPr>
        <w:t>activity.</w:t>
      </w:r>
    </w:p>
    <w:p w14:paraId="2BECA274" w14:textId="77777777" w:rsidR="003E1B90" w:rsidRPr="005740DF" w:rsidRDefault="003E1B90" w:rsidP="003E1B90">
      <w:pPr>
        <w:spacing w:line="360" w:lineRule="auto"/>
        <w:jc w:val="both"/>
        <w:rPr>
          <w:rFonts w:ascii="Times New Roman" w:hAnsi="Times New Roman" w:cs="Times New Roman"/>
          <w:b/>
          <w:bCs/>
          <w:sz w:val="28"/>
          <w:szCs w:val="28"/>
          <w:lang w:val="en-IN"/>
        </w:rPr>
      </w:pPr>
    </w:p>
    <w:p w14:paraId="6E411906" w14:textId="675AF62C" w:rsidR="003E1B90" w:rsidRPr="005740DF" w:rsidRDefault="00F8352D" w:rsidP="006523E9">
      <w:pPr>
        <w:pStyle w:val="ListParagraph"/>
        <w:numPr>
          <w:ilvl w:val="1"/>
          <w:numId w:val="24"/>
        </w:numPr>
        <w:spacing w:line="360" w:lineRule="auto"/>
        <w:jc w:val="both"/>
        <w:rPr>
          <w:rFonts w:ascii="Times New Roman" w:hAnsi="Times New Roman" w:cs="Times New Roman"/>
          <w:b/>
          <w:bCs/>
          <w:sz w:val="28"/>
          <w:szCs w:val="28"/>
          <w:lang w:val="en-IN"/>
        </w:rPr>
      </w:pPr>
      <w:r w:rsidRPr="005740DF">
        <w:rPr>
          <w:rFonts w:ascii="Times New Roman" w:hAnsi="Times New Roman" w:cs="Times New Roman"/>
          <w:b/>
          <w:bCs/>
          <w:sz w:val="28"/>
          <w:szCs w:val="28"/>
          <w:lang w:val="en-IN"/>
        </w:rPr>
        <w:t>OVERVIEW OF THE PROJECT</w:t>
      </w:r>
    </w:p>
    <w:p w14:paraId="00F282F6" w14:textId="77777777" w:rsidR="006523E9" w:rsidRDefault="006523E9" w:rsidP="006523E9">
      <w:pPr>
        <w:spacing w:line="360" w:lineRule="auto"/>
        <w:jc w:val="both"/>
        <w:rPr>
          <w:rFonts w:ascii="Times New Roman" w:hAnsi="Times New Roman" w:cs="Times New Roman"/>
          <w:sz w:val="28"/>
          <w:szCs w:val="28"/>
          <w:lang w:val="en-IN"/>
        </w:rPr>
      </w:pPr>
    </w:p>
    <w:p w14:paraId="1F55D1E6" w14:textId="78C0555A" w:rsidR="003E1B90" w:rsidRDefault="001E2D17" w:rsidP="00605F26">
      <w:pPr>
        <w:spacing w:line="360" w:lineRule="auto"/>
        <w:ind w:firstLine="420"/>
        <w:jc w:val="both"/>
        <w:rPr>
          <w:rFonts w:ascii="Times New Roman" w:hAnsi="Times New Roman" w:cs="Times New Roman"/>
          <w:sz w:val="28"/>
          <w:szCs w:val="28"/>
          <w:lang w:val="en-IN"/>
        </w:rPr>
      </w:pPr>
      <w:r>
        <w:rPr>
          <w:rFonts w:ascii="Times New Roman" w:hAnsi="Times New Roman" w:cs="Times New Roman"/>
          <w:sz w:val="28"/>
          <w:szCs w:val="28"/>
          <w:lang w:val="en-IN"/>
        </w:rPr>
        <w:t>This project is to facilitate students in college</w:t>
      </w:r>
      <w:r w:rsidR="00E61B06">
        <w:rPr>
          <w:rFonts w:ascii="Times New Roman" w:hAnsi="Times New Roman" w:cs="Times New Roman"/>
          <w:sz w:val="28"/>
          <w:szCs w:val="28"/>
          <w:lang w:val="en-IN"/>
        </w:rPr>
        <w:t>. The student can access easily to this and data can be retri</w:t>
      </w:r>
      <w:r w:rsidR="00F10E2D">
        <w:rPr>
          <w:rFonts w:ascii="Times New Roman" w:hAnsi="Times New Roman" w:cs="Times New Roman"/>
          <w:sz w:val="28"/>
          <w:szCs w:val="28"/>
          <w:lang w:val="en-IN"/>
        </w:rPr>
        <w:t>e</w:t>
      </w:r>
      <w:r w:rsidR="00E61B06">
        <w:rPr>
          <w:rFonts w:ascii="Times New Roman" w:hAnsi="Times New Roman" w:cs="Times New Roman"/>
          <w:sz w:val="28"/>
          <w:szCs w:val="28"/>
          <w:lang w:val="en-IN"/>
        </w:rPr>
        <w:t>ved</w:t>
      </w:r>
      <w:r w:rsidR="00F10E2D">
        <w:rPr>
          <w:rFonts w:ascii="Times New Roman" w:hAnsi="Times New Roman" w:cs="Times New Roman"/>
          <w:sz w:val="28"/>
          <w:szCs w:val="28"/>
          <w:lang w:val="en-IN"/>
        </w:rPr>
        <w:t xml:space="preserve"> easily in no time. In the main page there are options for </w:t>
      </w:r>
      <w:r w:rsidR="00610EE2">
        <w:rPr>
          <w:rFonts w:ascii="Times New Roman" w:hAnsi="Times New Roman" w:cs="Times New Roman"/>
          <w:sz w:val="28"/>
          <w:szCs w:val="28"/>
          <w:lang w:val="en-IN"/>
        </w:rPr>
        <w:t xml:space="preserve">student and admin. For student there is </w:t>
      </w:r>
      <w:r w:rsidR="006C4D75">
        <w:rPr>
          <w:rFonts w:ascii="Times New Roman" w:hAnsi="Times New Roman" w:cs="Times New Roman"/>
          <w:sz w:val="28"/>
          <w:szCs w:val="28"/>
          <w:lang w:val="en-IN"/>
        </w:rPr>
        <w:t>new registration, login</w:t>
      </w:r>
      <w:r w:rsidR="002C55F5">
        <w:rPr>
          <w:rFonts w:ascii="Times New Roman" w:hAnsi="Times New Roman" w:cs="Times New Roman"/>
          <w:sz w:val="28"/>
          <w:szCs w:val="28"/>
          <w:lang w:val="en-IN"/>
        </w:rPr>
        <w:t>. A registered student to directly</w:t>
      </w:r>
      <w:r w:rsidR="00BF0A83">
        <w:rPr>
          <w:rFonts w:ascii="Times New Roman" w:hAnsi="Times New Roman" w:cs="Times New Roman"/>
          <w:sz w:val="28"/>
          <w:szCs w:val="28"/>
          <w:lang w:val="en-IN"/>
        </w:rPr>
        <w:t xml:space="preserve"> login using </w:t>
      </w:r>
      <w:proofErr w:type="spellStart"/>
      <w:r w:rsidR="00BF0A83">
        <w:rPr>
          <w:rFonts w:ascii="Times New Roman" w:hAnsi="Times New Roman" w:cs="Times New Roman"/>
          <w:sz w:val="28"/>
          <w:szCs w:val="28"/>
          <w:lang w:val="en-IN"/>
        </w:rPr>
        <w:t>email</w:t>
      </w:r>
      <w:r w:rsidR="002F3E90">
        <w:rPr>
          <w:rFonts w:ascii="Times New Roman" w:hAnsi="Times New Roman" w:cs="Times New Roman"/>
          <w:sz w:val="28"/>
          <w:szCs w:val="28"/>
          <w:lang w:val="en-IN"/>
        </w:rPr>
        <w:t>I</w:t>
      </w:r>
      <w:r w:rsidR="00BF0A83">
        <w:rPr>
          <w:rFonts w:ascii="Times New Roman" w:hAnsi="Times New Roman" w:cs="Times New Roman"/>
          <w:sz w:val="28"/>
          <w:szCs w:val="28"/>
          <w:lang w:val="en-IN"/>
        </w:rPr>
        <w:t>d</w:t>
      </w:r>
      <w:proofErr w:type="spellEnd"/>
      <w:r w:rsidR="00BF0A83">
        <w:rPr>
          <w:rFonts w:ascii="Times New Roman" w:hAnsi="Times New Roman" w:cs="Times New Roman"/>
          <w:sz w:val="28"/>
          <w:szCs w:val="28"/>
          <w:lang w:val="en-IN"/>
        </w:rPr>
        <w:t xml:space="preserve"> and password. In student registration form</w:t>
      </w:r>
      <w:r w:rsidR="00F7629A">
        <w:rPr>
          <w:rFonts w:ascii="Times New Roman" w:hAnsi="Times New Roman" w:cs="Times New Roman"/>
          <w:sz w:val="28"/>
          <w:szCs w:val="28"/>
          <w:lang w:val="en-IN"/>
        </w:rPr>
        <w:t>, we can give personal details, email, phone no</w:t>
      </w:r>
      <w:r w:rsidR="0027481B">
        <w:rPr>
          <w:rFonts w:ascii="Times New Roman" w:hAnsi="Times New Roman" w:cs="Times New Roman"/>
          <w:sz w:val="28"/>
          <w:szCs w:val="28"/>
          <w:lang w:val="en-IN"/>
        </w:rPr>
        <w:t>, Class. Admin can login using username and password that is directly given in system</w:t>
      </w:r>
      <w:r w:rsidR="004A414C">
        <w:rPr>
          <w:rFonts w:ascii="Times New Roman" w:hAnsi="Times New Roman" w:cs="Times New Roman"/>
          <w:sz w:val="28"/>
          <w:szCs w:val="28"/>
          <w:lang w:val="en-IN"/>
        </w:rPr>
        <w:t xml:space="preserve">. In </w:t>
      </w:r>
      <w:proofErr w:type="gramStart"/>
      <w:r w:rsidR="004A414C">
        <w:rPr>
          <w:rFonts w:ascii="Times New Roman" w:hAnsi="Times New Roman" w:cs="Times New Roman"/>
          <w:sz w:val="28"/>
          <w:szCs w:val="28"/>
          <w:lang w:val="en-IN"/>
        </w:rPr>
        <w:t>these system student</w:t>
      </w:r>
      <w:proofErr w:type="gramEnd"/>
      <w:r w:rsidR="004A414C">
        <w:rPr>
          <w:rFonts w:ascii="Times New Roman" w:hAnsi="Times New Roman" w:cs="Times New Roman"/>
          <w:sz w:val="28"/>
          <w:szCs w:val="28"/>
          <w:lang w:val="en-IN"/>
        </w:rPr>
        <w:t xml:space="preserve"> can give practice test</w:t>
      </w:r>
      <w:r w:rsidR="00133DD8">
        <w:rPr>
          <w:rFonts w:ascii="Times New Roman" w:hAnsi="Times New Roman" w:cs="Times New Roman"/>
          <w:sz w:val="28"/>
          <w:szCs w:val="28"/>
          <w:lang w:val="en-IN"/>
        </w:rPr>
        <w:t>,</w:t>
      </w:r>
      <w:r w:rsidR="004A414C">
        <w:rPr>
          <w:rFonts w:ascii="Times New Roman" w:hAnsi="Times New Roman" w:cs="Times New Roman"/>
          <w:sz w:val="28"/>
          <w:szCs w:val="28"/>
          <w:lang w:val="en-IN"/>
        </w:rPr>
        <w:t xml:space="preserve"> test and get study material</w:t>
      </w:r>
      <w:r w:rsidR="003D047F">
        <w:rPr>
          <w:rFonts w:ascii="Times New Roman" w:hAnsi="Times New Roman" w:cs="Times New Roman"/>
          <w:sz w:val="28"/>
          <w:szCs w:val="28"/>
          <w:lang w:val="en-IN"/>
        </w:rPr>
        <w:t>, view marks</w:t>
      </w:r>
      <w:r w:rsidR="002F3E90">
        <w:rPr>
          <w:rFonts w:ascii="Times New Roman" w:hAnsi="Times New Roman" w:cs="Times New Roman"/>
          <w:sz w:val="28"/>
          <w:szCs w:val="28"/>
          <w:lang w:val="en-IN"/>
        </w:rPr>
        <w:t>.</w:t>
      </w:r>
    </w:p>
    <w:p w14:paraId="4CC83E7B" w14:textId="77777777" w:rsidR="00CA4206" w:rsidRDefault="00CA4206" w:rsidP="00E3360B">
      <w:pPr>
        <w:spacing w:line="360" w:lineRule="auto"/>
        <w:ind w:firstLine="420"/>
        <w:jc w:val="center"/>
        <w:rPr>
          <w:rFonts w:ascii="Times New Roman" w:hAnsi="Times New Roman" w:cs="Times New Roman"/>
          <w:b/>
          <w:bCs/>
          <w:sz w:val="32"/>
          <w:szCs w:val="32"/>
          <w:lang w:val="en-IN"/>
        </w:rPr>
      </w:pPr>
    </w:p>
    <w:p w14:paraId="7B57DA69" w14:textId="77777777" w:rsidR="00CA4206" w:rsidRDefault="00CA4206" w:rsidP="00E3360B">
      <w:pPr>
        <w:spacing w:line="360" w:lineRule="auto"/>
        <w:ind w:firstLine="420"/>
        <w:jc w:val="center"/>
        <w:rPr>
          <w:rFonts w:ascii="Times New Roman" w:hAnsi="Times New Roman" w:cs="Times New Roman"/>
          <w:b/>
          <w:bCs/>
          <w:sz w:val="32"/>
          <w:szCs w:val="32"/>
          <w:lang w:val="en-IN"/>
        </w:rPr>
      </w:pPr>
    </w:p>
    <w:p w14:paraId="35DDCF13" w14:textId="3911CFA6" w:rsidR="004A30AF" w:rsidRPr="005740DF" w:rsidRDefault="00605F26" w:rsidP="00E3360B">
      <w:pPr>
        <w:spacing w:line="360" w:lineRule="auto"/>
        <w:ind w:firstLine="420"/>
        <w:jc w:val="center"/>
        <w:rPr>
          <w:rFonts w:ascii="Times New Roman" w:hAnsi="Times New Roman" w:cs="Times New Roman"/>
          <w:b/>
          <w:bCs/>
          <w:sz w:val="32"/>
          <w:szCs w:val="32"/>
          <w:lang w:val="en-IN"/>
        </w:rPr>
      </w:pPr>
      <w:r w:rsidRPr="005740DF">
        <w:rPr>
          <w:rFonts w:ascii="Times New Roman" w:hAnsi="Times New Roman" w:cs="Times New Roman"/>
          <w:b/>
          <w:bCs/>
          <w:sz w:val="32"/>
          <w:szCs w:val="32"/>
          <w:lang w:val="en-IN"/>
        </w:rPr>
        <w:lastRenderedPageBreak/>
        <w:t>ANALYSI</w:t>
      </w:r>
      <w:r w:rsidR="00E3360B" w:rsidRPr="005740DF">
        <w:rPr>
          <w:rFonts w:ascii="Times New Roman" w:hAnsi="Times New Roman" w:cs="Times New Roman"/>
          <w:b/>
          <w:bCs/>
          <w:sz w:val="32"/>
          <w:szCs w:val="32"/>
          <w:lang w:val="en-IN"/>
        </w:rPr>
        <w:t>S</w:t>
      </w:r>
    </w:p>
    <w:p w14:paraId="3A092A67" w14:textId="77777777" w:rsidR="00E3360B" w:rsidRDefault="00E3360B" w:rsidP="00E3360B">
      <w:pPr>
        <w:spacing w:line="360" w:lineRule="auto"/>
        <w:ind w:firstLine="420"/>
        <w:rPr>
          <w:rFonts w:ascii="Times New Roman" w:hAnsi="Times New Roman" w:cs="Times New Roman"/>
          <w:sz w:val="32"/>
          <w:szCs w:val="32"/>
          <w:lang w:val="en-IN"/>
        </w:rPr>
      </w:pPr>
    </w:p>
    <w:p w14:paraId="086BC0A1" w14:textId="4DEC8688" w:rsidR="00E3360B" w:rsidRPr="005740DF" w:rsidRDefault="00E3360B" w:rsidP="00E3360B">
      <w:pPr>
        <w:spacing w:line="360" w:lineRule="auto"/>
        <w:ind w:firstLine="420"/>
        <w:rPr>
          <w:rFonts w:ascii="Times New Roman" w:hAnsi="Times New Roman" w:cs="Times New Roman"/>
          <w:b/>
          <w:bCs/>
          <w:sz w:val="32"/>
          <w:szCs w:val="32"/>
          <w:lang w:val="en-IN"/>
        </w:rPr>
      </w:pPr>
      <w:r w:rsidRPr="005740DF">
        <w:rPr>
          <w:rFonts w:ascii="Times New Roman" w:hAnsi="Times New Roman" w:cs="Times New Roman"/>
          <w:b/>
          <w:bCs/>
          <w:sz w:val="32"/>
          <w:szCs w:val="32"/>
          <w:lang w:val="en-IN"/>
        </w:rPr>
        <w:t>2.1 FEASIBILITY STUDY</w:t>
      </w:r>
    </w:p>
    <w:p w14:paraId="34CBE056" w14:textId="77777777" w:rsidR="00D05F89" w:rsidRDefault="00D05F89" w:rsidP="00E3360B">
      <w:pPr>
        <w:spacing w:line="360" w:lineRule="auto"/>
        <w:ind w:firstLine="420"/>
        <w:rPr>
          <w:rFonts w:ascii="Times New Roman" w:hAnsi="Times New Roman" w:cs="Times New Roman"/>
          <w:sz w:val="32"/>
          <w:szCs w:val="32"/>
          <w:lang w:val="en-IN"/>
        </w:rPr>
      </w:pPr>
    </w:p>
    <w:p w14:paraId="2C5D09C2" w14:textId="19D27B2A" w:rsidR="00E3360B" w:rsidRDefault="00E3360B" w:rsidP="00E3360B">
      <w:pPr>
        <w:spacing w:line="360" w:lineRule="auto"/>
        <w:ind w:firstLine="420"/>
        <w:rPr>
          <w:rFonts w:ascii="Times New Roman" w:hAnsi="Times New Roman" w:cs="Times New Roman"/>
          <w:sz w:val="32"/>
          <w:szCs w:val="32"/>
          <w:lang w:val="en-IN"/>
        </w:rPr>
      </w:pPr>
      <w:r>
        <w:rPr>
          <w:rFonts w:ascii="Times New Roman" w:hAnsi="Times New Roman" w:cs="Times New Roman"/>
          <w:sz w:val="32"/>
          <w:szCs w:val="32"/>
          <w:lang w:val="en-IN"/>
        </w:rPr>
        <w:tab/>
        <w:t xml:space="preserve">Feasibility study is preliminary </w:t>
      </w:r>
      <w:r w:rsidR="00997C0D">
        <w:rPr>
          <w:rFonts w:ascii="Times New Roman" w:hAnsi="Times New Roman" w:cs="Times New Roman"/>
          <w:sz w:val="32"/>
          <w:szCs w:val="32"/>
          <w:lang w:val="en-IN"/>
        </w:rPr>
        <w:t>study undertaken to determine and document a project’s viab</w:t>
      </w:r>
      <w:r w:rsidR="00020056">
        <w:rPr>
          <w:rFonts w:ascii="Times New Roman" w:hAnsi="Times New Roman" w:cs="Times New Roman"/>
          <w:sz w:val="32"/>
          <w:szCs w:val="32"/>
          <w:lang w:val="en-IN"/>
        </w:rPr>
        <w:t xml:space="preserve">ility. The term feasibility study is also used to refer to the resulting document. These results of this study </w:t>
      </w:r>
      <w:r w:rsidR="004F0E6C">
        <w:rPr>
          <w:rFonts w:ascii="Times New Roman" w:hAnsi="Times New Roman" w:cs="Times New Roman"/>
          <w:sz w:val="32"/>
          <w:szCs w:val="32"/>
          <w:lang w:val="en-IN"/>
        </w:rPr>
        <w:t>are used to make a decision whether to proceed with the project, or table it.</w:t>
      </w:r>
      <w:r w:rsidR="00581762">
        <w:rPr>
          <w:rFonts w:ascii="Times New Roman" w:hAnsi="Times New Roman" w:cs="Times New Roman"/>
          <w:sz w:val="32"/>
          <w:szCs w:val="32"/>
          <w:lang w:val="en-IN"/>
        </w:rPr>
        <w:t xml:space="preserve"> If it indeed leads to a project being approved, it will – before the real work of the proceed project starts</w:t>
      </w:r>
      <w:r w:rsidR="00D05F89">
        <w:rPr>
          <w:rFonts w:ascii="Times New Roman" w:hAnsi="Times New Roman" w:cs="Times New Roman"/>
          <w:sz w:val="32"/>
          <w:szCs w:val="32"/>
          <w:lang w:val="en-IN"/>
        </w:rPr>
        <w:t xml:space="preserve"> – be used to ascertain the likelihood of the project’s success. It is an analysis of possible alternative solutions to a problem and a recommendation on the best alternative.</w:t>
      </w:r>
    </w:p>
    <w:p w14:paraId="04362443" w14:textId="77777777" w:rsidR="0070316C" w:rsidRDefault="0070316C" w:rsidP="0070316C">
      <w:pPr>
        <w:spacing w:line="360" w:lineRule="auto"/>
        <w:rPr>
          <w:rFonts w:ascii="Times New Roman" w:hAnsi="Times New Roman" w:cs="Times New Roman"/>
          <w:sz w:val="32"/>
          <w:szCs w:val="32"/>
          <w:lang w:val="en-IN"/>
        </w:rPr>
      </w:pPr>
    </w:p>
    <w:p w14:paraId="2AFA65AE" w14:textId="74521E3A" w:rsidR="0070316C" w:rsidRPr="005740DF" w:rsidRDefault="0070316C" w:rsidP="0070316C">
      <w:pPr>
        <w:spacing w:line="360" w:lineRule="auto"/>
        <w:rPr>
          <w:rFonts w:ascii="Times New Roman" w:hAnsi="Times New Roman" w:cs="Times New Roman"/>
          <w:b/>
          <w:bCs/>
          <w:sz w:val="28"/>
          <w:szCs w:val="28"/>
          <w:lang w:val="en-IN"/>
        </w:rPr>
      </w:pPr>
      <w:r w:rsidRPr="005740DF">
        <w:rPr>
          <w:rFonts w:ascii="Times New Roman" w:hAnsi="Times New Roman" w:cs="Times New Roman"/>
          <w:b/>
          <w:bCs/>
          <w:sz w:val="28"/>
          <w:szCs w:val="28"/>
          <w:lang w:val="en-IN"/>
        </w:rPr>
        <w:t>2.1.1</w:t>
      </w:r>
      <w:r w:rsidR="008B34F3" w:rsidRPr="005740DF">
        <w:rPr>
          <w:rFonts w:ascii="Times New Roman" w:hAnsi="Times New Roman" w:cs="Times New Roman"/>
          <w:b/>
          <w:bCs/>
          <w:sz w:val="28"/>
          <w:szCs w:val="28"/>
          <w:lang w:val="en-IN"/>
        </w:rPr>
        <w:t xml:space="preserve"> </w:t>
      </w:r>
      <w:r w:rsidR="0016517F" w:rsidRPr="005740DF">
        <w:rPr>
          <w:rFonts w:ascii="Times New Roman" w:hAnsi="Times New Roman" w:cs="Times New Roman"/>
          <w:b/>
          <w:bCs/>
          <w:sz w:val="28"/>
          <w:szCs w:val="28"/>
          <w:lang w:val="en-IN"/>
        </w:rPr>
        <w:t>TECHNICAL FEASIBILITY</w:t>
      </w:r>
    </w:p>
    <w:p w14:paraId="7D7A113B" w14:textId="77777777" w:rsidR="0016517F" w:rsidRDefault="0016517F" w:rsidP="0070316C">
      <w:pPr>
        <w:spacing w:line="360" w:lineRule="auto"/>
        <w:rPr>
          <w:rFonts w:ascii="Times New Roman" w:hAnsi="Times New Roman" w:cs="Times New Roman"/>
          <w:sz w:val="28"/>
          <w:szCs w:val="28"/>
          <w:lang w:val="en-IN"/>
        </w:rPr>
      </w:pPr>
    </w:p>
    <w:p w14:paraId="0026ACA0" w14:textId="784592C8" w:rsidR="0016517F" w:rsidRDefault="00416D1E" w:rsidP="00216996">
      <w:pPr>
        <w:spacing w:line="360" w:lineRule="auto"/>
        <w:ind w:firstLine="720"/>
        <w:rPr>
          <w:rFonts w:ascii="Times New Roman" w:hAnsi="Times New Roman" w:cs="Times New Roman"/>
          <w:sz w:val="28"/>
          <w:szCs w:val="28"/>
          <w:lang w:val="en-IN"/>
        </w:rPr>
      </w:pPr>
      <w:r>
        <w:rPr>
          <w:rFonts w:ascii="Times New Roman" w:hAnsi="Times New Roman" w:cs="Times New Roman"/>
          <w:sz w:val="28"/>
          <w:szCs w:val="28"/>
          <w:lang w:val="en-IN"/>
        </w:rPr>
        <w:t>This in</w:t>
      </w:r>
      <w:r w:rsidR="001F3C75">
        <w:rPr>
          <w:rFonts w:ascii="Times New Roman" w:hAnsi="Times New Roman" w:cs="Times New Roman"/>
          <w:sz w:val="28"/>
          <w:szCs w:val="28"/>
          <w:lang w:val="en-IN"/>
        </w:rPr>
        <w:t>volves questions such as whether the technology needed for the system exists, how difficult it will be to build, and whether the firm has enough experience using that</w:t>
      </w:r>
      <w:r w:rsidR="00E65004">
        <w:rPr>
          <w:rFonts w:ascii="Times New Roman" w:hAnsi="Times New Roman" w:cs="Times New Roman"/>
          <w:sz w:val="28"/>
          <w:szCs w:val="28"/>
          <w:lang w:val="en-IN"/>
        </w:rPr>
        <w:t xml:space="preserve"> technology. The assessment is based on an outline design of system requir</w:t>
      </w:r>
      <w:r w:rsidR="003D5163">
        <w:rPr>
          <w:rFonts w:ascii="Times New Roman" w:hAnsi="Times New Roman" w:cs="Times New Roman"/>
          <w:sz w:val="28"/>
          <w:szCs w:val="28"/>
          <w:lang w:val="en-IN"/>
        </w:rPr>
        <w:t>e</w:t>
      </w:r>
      <w:r w:rsidR="00E65004">
        <w:rPr>
          <w:rFonts w:ascii="Times New Roman" w:hAnsi="Times New Roman" w:cs="Times New Roman"/>
          <w:sz w:val="28"/>
          <w:szCs w:val="28"/>
          <w:lang w:val="en-IN"/>
        </w:rPr>
        <w:t>ments I n terms of Input, Processes, Output, Fields, Programs</w:t>
      </w:r>
      <w:r w:rsidR="003D5163">
        <w:rPr>
          <w:rFonts w:ascii="Times New Roman" w:hAnsi="Times New Roman" w:cs="Times New Roman"/>
          <w:sz w:val="28"/>
          <w:szCs w:val="28"/>
          <w:lang w:val="en-IN"/>
        </w:rPr>
        <w:t>, and Procedures.</w:t>
      </w:r>
      <w:r w:rsidR="006D3C1E">
        <w:rPr>
          <w:rFonts w:ascii="Times New Roman" w:hAnsi="Times New Roman" w:cs="Times New Roman"/>
          <w:sz w:val="28"/>
          <w:szCs w:val="28"/>
          <w:lang w:val="en-IN"/>
        </w:rPr>
        <w:t xml:space="preserve"> This can be qualified </w:t>
      </w:r>
      <w:r w:rsidR="00856585">
        <w:rPr>
          <w:rFonts w:ascii="Times New Roman" w:hAnsi="Times New Roman" w:cs="Times New Roman"/>
          <w:sz w:val="28"/>
          <w:szCs w:val="28"/>
          <w:lang w:val="en-IN"/>
        </w:rPr>
        <w:t xml:space="preserve">in terms of volumes of data, trends, frequency of updating </w:t>
      </w:r>
      <w:r w:rsidR="0069621D">
        <w:rPr>
          <w:rFonts w:ascii="Times New Roman" w:hAnsi="Times New Roman" w:cs="Times New Roman"/>
          <w:sz w:val="28"/>
          <w:szCs w:val="28"/>
          <w:lang w:val="en-IN"/>
        </w:rPr>
        <w:t>in order to give an introduction to the technical system.</w:t>
      </w:r>
      <w:r w:rsidR="00CF426B">
        <w:rPr>
          <w:rFonts w:ascii="Times New Roman" w:hAnsi="Times New Roman" w:cs="Times New Roman"/>
          <w:sz w:val="28"/>
          <w:szCs w:val="28"/>
          <w:lang w:val="en-IN"/>
        </w:rPr>
        <w:t xml:space="preserve"> The application is the fact that it has been developed on Windows platform</w:t>
      </w:r>
      <w:r w:rsidR="008C4B8C">
        <w:rPr>
          <w:rFonts w:ascii="Times New Roman" w:hAnsi="Times New Roman" w:cs="Times New Roman"/>
          <w:sz w:val="28"/>
          <w:szCs w:val="28"/>
          <w:lang w:val="en-IN"/>
        </w:rPr>
        <w:t xml:space="preserve"> and a high configuration of </w:t>
      </w:r>
      <w:r w:rsidR="002312CA">
        <w:rPr>
          <w:rFonts w:ascii="Times New Roman" w:hAnsi="Times New Roman" w:cs="Times New Roman"/>
          <w:sz w:val="28"/>
          <w:szCs w:val="28"/>
          <w:lang w:val="en-IN"/>
        </w:rPr>
        <w:t>1GB</w:t>
      </w:r>
      <w:r w:rsidR="00CF426B">
        <w:rPr>
          <w:rFonts w:ascii="Times New Roman" w:hAnsi="Times New Roman" w:cs="Times New Roman"/>
          <w:sz w:val="28"/>
          <w:szCs w:val="28"/>
          <w:lang w:val="en-IN"/>
        </w:rPr>
        <w:t xml:space="preserve"> </w:t>
      </w:r>
      <w:r w:rsidR="002312CA">
        <w:rPr>
          <w:rFonts w:ascii="Times New Roman" w:hAnsi="Times New Roman" w:cs="Times New Roman"/>
          <w:sz w:val="28"/>
          <w:szCs w:val="28"/>
          <w:lang w:val="en-IN"/>
        </w:rPr>
        <w:t>RAM on Intel Pentium</w:t>
      </w:r>
      <w:r w:rsidR="00A43D8C">
        <w:rPr>
          <w:rFonts w:ascii="Times New Roman" w:hAnsi="Times New Roman" w:cs="Times New Roman"/>
          <w:sz w:val="28"/>
          <w:szCs w:val="28"/>
          <w:lang w:val="en-IN"/>
        </w:rPr>
        <w:t xml:space="preserve"> dual core processor. This is technically feasible</w:t>
      </w:r>
    </w:p>
    <w:p w14:paraId="4A1129CF" w14:textId="77777777" w:rsidR="00750C97" w:rsidRDefault="00750C97" w:rsidP="0070316C">
      <w:pPr>
        <w:spacing w:line="360" w:lineRule="auto"/>
        <w:rPr>
          <w:rFonts w:ascii="Times New Roman" w:hAnsi="Times New Roman" w:cs="Times New Roman"/>
          <w:sz w:val="28"/>
          <w:szCs w:val="28"/>
          <w:lang w:val="en-IN"/>
        </w:rPr>
      </w:pPr>
    </w:p>
    <w:p w14:paraId="2958EA73" w14:textId="77777777" w:rsidR="00216996" w:rsidRDefault="00216996" w:rsidP="0070316C">
      <w:pPr>
        <w:spacing w:line="360" w:lineRule="auto"/>
        <w:rPr>
          <w:rFonts w:ascii="Times New Roman" w:hAnsi="Times New Roman" w:cs="Times New Roman"/>
          <w:b/>
          <w:bCs/>
          <w:sz w:val="28"/>
          <w:szCs w:val="28"/>
          <w:lang w:val="en-IN"/>
        </w:rPr>
      </w:pPr>
    </w:p>
    <w:p w14:paraId="1AF8FA25" w14:textId="77777777" w:rsidR="00216996" w:rsidRDefault="00216996" w:rsidP="0070316C">
      <w:pPr>
        <w:spacing w:line="360" w:lineRule="auto"/>
        <w:rPr>
          <w:rFonts w:ascii="Times New Roman" w:hAnsi="Times New Roman" w:cs="Times New Roman"/>
          <w:b/>
          <w:bCs/>
          <w:sz w:val="28"/>
          <w:szCs w:val="28"/>
          <w:lang w:val="en-IN"/>
        </w:rPr>
      </w:pPr>
    </w:p>
    <w:p w14:paraId="2DB06F67" w14:textId="77777777" w:rsidR="00216996" w:rsidRDefault="00216996" w:rsidP="0070316C">
      <w:pPr>
        <w:spacing w:line="360" w:lineRule="auto"/>
        <w:rPr>
          <w:rFonts w:ascii="Times New Roman" w:hAnsi="Times New Roman" w:cs="Times New Roman"/>
          <w:b/>
          <w:bCs/>
          <w:sz w:val="28"/>
          <w:szCs w:val="28"/>
          <w:lang w:val="en-IN"/>
        </w:rPr>
      </w:pPr>
    </w:p>
    <w:p w14:paraId="67ED58C2" w14:textId="5CA1290B" w:rsidR="00750C97" w:rsidRPr="005740DF" w:rsidRDefault="00750C97" w:rsidP="0070316C">
      <w:pPr>
        <w:spacing w:line="360" w:lineRule="auto"/>
        <w:rPr>
          <w:rFonts w:ascii="Times New Roman" w:hAnsi="Times New Roman" w:cs="Times New Roman"/>
          <w:b/>
          <w:bCs/>
          <w:sz w:val="28"/>
          <w:szCs w:val="28"/>
          <w:lang w:val="en-IN"/>
        </w:rPr>
      </w:pPr>
      <w:r w:rsidRPr="005740DF">
        <w:rPr>
          <w:rFonts w:ascii="Times New Roman" w:hAnsi="Times New Roman" w:cs="Times New Roman"/>
          <w:b/>
          <w:bCs/>
          <w:sz w:val="28"/>
          <w:szCs w:val="28"/>
          <w:lang w:val="en-IN"/>
        </w:rPr>
        <w:lastRenderedPageBreak/>
        <w:t>2.1.2 OPERATIONAL FEASIBILITY</w:t>
      </w:r>
    </w:p>
    <w:p w14:paraId="1FA260D8" w14:textId="299696ED" w:rsidR="00402E59" w:rsidRDefault="00750C97" w:rsidP="00216996">
      <w:pPr>
        <w:spacing w:line="360" w:lineRule="auto"/>
        <w:ind w:firstLine="720"/>
        <w:rPr>
          <w:rFonts w:ascii="Times New Roman" w:hAnsi="Times New Roman" w:cs="Times New Roman"/>
          <w:sz w:val="28"/>
          <w:szCs w:val="28"/>
          <w:lang w:val="en-IN"/>
        </w:rPr>
      </w:pPr>
      <w:r>
        <w:rPr>
          <w:rFonts w:ascii="Times New Roman" w:hAnsi="Times New Roman" w:cs="Times New Roman"/>
          <w:sz w:val="28"/>
          <w:szCs w:val="28"/>
          <w:lang w:val="en-IN"/>
        </w:rPr>
        <w:t xml:space="preserve">It is found out whether the current </w:t>
      </w:r>
      <w:r w:rsidR="00402E59">
        <w:rPr>
          <w:rFonts w:ascii="Times New Roman" w:hAnsi="Times New Roman" w:cs="Times New Roman"/>
          <w:sz w:val="28"/>
          <w:szCs w:val="28"/>
          <w:lang w:val="en-IN"/>
        </w:rPr>
        <w:t>work practices and procedures support a new system.</w:t>
      </w:r>
      <w:r w:rsidR="00216996">
        <w:rPr>
          <w:rFonts w:ascii="Times New Roman" w:hAnsi="Times New Roman" w:cs="Times New Roman"/>
          <w:sz w:val="28"/>
          <w:szCs w:val="28"/>
          <w:lang w:val="en-IN"/>
        </w:rPr>
        <w:t xml:space="preserve"> </w:t>
      </w:r>
      <w:r w:rsidR="00402E59">
        <w:rPr>
          <w:rFonts w:ascii="Times New Roman" w:hAnsi="Times New Roman" w:cs="Times New Roman"/>
          <w:sz w:val="28"/>
          <w:szCs w:val="28"/>
          <w:lang w:val="en-IN"/>
        </w:rPr>
        <w:t>Also social factors i.</w:t>
      </w:r>
      <w:r w:rsidR="0055726D">
        <w:rPr>
          <w:rFonts w:ascii="Times New Roman" w:hAnsi="Times New Roman" w:cs="Times New Roman"/>
          <w:sz w:val="28"/>
          <w:szCs w:val="28"/>
          <w:lang w:val="en-IN"/>
        </w:rPr>
        <w:t>e</w:t>
      </w:r>
      <w:r w:rsidR="00F70A59">
        <w:rPr>
          <w:rFonts w:ascii="Times New Roman" w:hAnsi="Times New Roman" w:cs="Times New Roman"/>
          <w:sz w:val="28"/>
          <w:szCs w:val="28"/>
          <w:lang w:val="en-IN"/>
        </w:rPr>
        <w:t>.</w:t>
      </w:r>
      <w:r w:rsidR="0055726D">
        <w:rPr>
          <w:rFonts w:ascii="Times New Roman" w:hAnsi="Times New Roman" w:cs="Times New Roman"/>
          <w:sz w:val="28"/>
          <w:szCs w:val="28"/>
          <w:lang w:val="en-IN"/>
        </w:rPr>
        <w:t xml:space="preserve"> how the organizational changes will affect the working</w:t>
      </w:r>
      <w:r w:rsidR="00F70A59">
        <w:rPr>
          <w:rFonts w:ascii="Times New Roman" w:hAnsi="Times New Roman" w:cs="Times New Roman"/>
          <w:sz w:val="28"/>
          <w:szCs w:val="28"/>
          <w:lang w:val="en-IN"/>
        </w:rPr>
        <w:t xml:space="preserve"> lives of those affected by the system</w:t>
      </w:r>
    </w:p>
    <w:p w14:paraId="63223FED" w14:textId="77777777" w:rsidR="0024156E" w:rsidRPr="005740DF" w:rsidRDefault="0024156E" w:rsidP="0070316C">
      <w:pPr>
        <w:spacing w:line="360" w:lineRule="auto"/>
        <w:rPr>
          <w:rFonts w:ascii="Times New Roman" w:hAnsi="Times New Roman" w:cs="Times New Roman"/>
          <w:b/>
          <w:bCs/>
          <w:sz w:val="28"/>
          <w:szCs w:val="28"/>
          <w:lang w:val="en-IN"/>
        </w:rPr>
      </w:pPr>
    </w:p>
    <w:p w14:paraId="4E29ECFB" w14:textId="061F3AD1" w:rsidR="0024156E" w:rsidRPr="005740DF" w:rsidRDefault="0024156E" w:rsidP="0070316C">
      <w:pPr>
        <w:spacing w:line="360" w:lineRule="auto"/>
        <w:rPr>
          <w:rFonts w:ascii="Times New Roman" w:hAnsi="Times New Roman" w:cs="Times New Roman"/>
          <w:b/>
          <w:bCs/>
          <w:sz w:val="28"/>
          <w:szCs w:val="28"/>
          <w:lang w:val="en-IN"/>
        </w:rPr>
      </w:pPr>
      <w:r w:rsidRPr="005740DF">
        <w:rPr>
          <w:rFonts w:ascii="Times New Roman" w:hAnsi="Times New Roman" w:cs="Times New Roman"/>
          <w:b/>
          <w:bCs/>
          <w:sz w:val="28"/>
          <w:szCs w:val="28"/>
          <w:lang w:val="en-IN"/>
        </w:rPr>
        <w:t>2.1.3 ECONOMIC FEASIBILITY</w:t>
      </w:r>
    </w:p>
    <w:p w14:paraId="2293BA18" w14:textId="77777777" w:rsidR="0024156E" w:rsidRDefault="0024156E" w:rsidP="0070316C">
      <w:pPr>
        <w:spacing w:line="360" w:lineRule="auto"/>
        <w:rPr>
          <w:rFonts w:ascii="Times New Roman" w:hAnsi="Times New Roman" w:cs="Times New Roman"/>
          <w:sz w:val="28"/>
          <w:szCs w:val="28"/>
          <w:lang w:val="en-IN"/>
        </w:rPr>
      </w:pPr>
    </w:p>
    <w:p w14:paraId="5CD8394F" w14:textId="08495DB8" w:rsidR="0024156E" w:rsidRDefault="00245FC0" w:rsidP="00216996">
      <w:pPr>
        <w:spacing w:line="360" w:lineRule="auto"/>
        <w:ind w:firstLine="720"/>
        <w:rPr>
          <w:rFonts w:ascii="Times New Roman" w:hAnsi="Times New Roman" w:cs="Times New Roman"/>
          <w:sz w:val="28"/>
          <w:szCs w:val="28"/>
          <w:lang w:val="en-IN"/>
        </w:rPr>
      </w:pPr>
      <w:r>
        <w:rPr>
          <w:rFonts w:ascii="Times New Roman" w:hAnsi="Times New Roman" w:cs="Times New Roman"/>
          <w:sz w:val="28"/>
          <w:szCs w:val="28"/>
          <w:lang w:val="en-IN"/>
        </w:rPr>
        <w:t xml:space="preserve">Establishing the cost-effectiveness of the proposed system i.e. if the benefits do not </w:t>
      </w:r>
      <w:r w:rsidR="00F52D68">
        <w:rPr>
          <w:rFonts w:ascii="Times New Roman" w:hAnsi="Times New Roman" w:cs="Times New Roman"/>
          <w:sz w:val="28"/>
          <w:szCs w:val="28"/>
          <w:lang w:val="en-IN"/>
        </w:rPr>
        <w:t>outweigh the costs then it is not worth going ahead.</w:t>
      </w:r>
    </w:p>
    <w:p w14:paraId="2BF4FF63" w14:textId="7FB0897B" w:rsidR="003432D1" w:rsidRDefault="003432D1" w:rsidP="0070316C">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 xml:space="preserve">In the </w:t>
      </w:r>
      <w:proofErr w:type="gramStart"/>
      <w:r>
        <w:rPr>
          <w:rFonts w:ascii="Times New Roman" w:hAnsi="Times New Roman" w:cs="Times New Roman"/>
          <w:sz w:val="28"/>
          <w:szCs w:val="28"/>
          <w:lang w:val="en-IN"/>
        </w:rPr>
        <w:t>fast paced</w:t>
      </w:r>
      <w:proofErr w:type="gramEnd"/>
      <w:r>
        <w:rPr>
          <w:rFonts w:ascii="Times New Roman" w:hAnsi="Times New Roman" w:cs="Times New Roman"/>
          <w:sz w:val="28"/>
          <w:szCs w:val="28"/>
          <w:lang w:val="en-IN"/>
        </w:rPr>
        <w:t xml:space="preserve"> world today there is great need of online social networking</w:t>
      </w:r>
    </w:p>
    <w:p w14:paraId="6E385700" w14:textId="7EE5D2CF" w:rsidR="003432D1" w:rsidRDefault="00A83937" w:rsidP="0070316C">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 xml:space="preserve">Facilities. </w:t>
      </w:r>
      <w:proofErr w:type="gramStart"/>
      <w:r>
        <w:rPr>
          <w:rFonts w:ascii="Times New Roman" w:hAnsi="Times New Roman" w:cs="Times New Roman"/>
          <w:sz w:val="28"/>
          <w:szCs w:val="28"/>
          <w:lang w:val="en-IN"/>
        </w:rPr>
        <w:t>Thus</w:t>
      </w:r>
      <w:proofErr w:type="gramEnd"/>
      <w:r>
        <w:rPr>
          <w:rFonts w:ascii="Times New Roman" w:hAnsi="Times New Roman" w:cs="Times New Roman"/>
          <w:sz w:val="28"/>
          <w:szCs w:val="28"/>
          <w:lang w:val="en-IN"/>
        </w:rPr>
        <w:t xml:space="preserve"> the benefits of this project in the current scenario</w:t>
      </w:r>
      <w:r w:rsidR="00056F29">
        <w:rPr>
          <w:rFonts w:ascii="Times New Roman" w:hAnsi="Times New Roman" w:cs="Times New Roman"/>
          <w:sz w:val="28"/>
          <w:szCs w:val="28"/>
          <w:lang w:val="en-IN"/>
        </w:rPr>
        <w:t xml:space="preserve"> make it economically feasible</w:t>
      </w:r>
    </w:p>
    <w:p w14:paraId="7C5196D2" w14:textId="77777777" w:rsidR="00056F29" w:rsidRDefault="00056F29" w:rsidP="0070316C">
      <w:pPr>
        <w:spacing w:line="360" w:lineRule="auto"/>
        <w:rPr>
          <w:rFonts w:ascii="Times New Roman" w:hAnsi="Times New Roman" w:cs="Times New Roman"/>
          <w:sz w:val="28"/>
          <w:szCs w:val="28"/>
          <w:lang w:val="en-IN"/>
        </w:rPr>
      </w:pPr>
    </w:p>
    <w:p w14:paraId="55A7B44F" w14:textId="77777777" w:rsidR="00056F29" w:rsidRDefault="00056F29" w:rsidP="0070316C">
      <w:pPr>
        <w:spacing w:line="360" w:lineRule="auto"/>
        <w:rPr>
          <w:rFonts w:ascii="Times New Roman" w:hAnsi="Times New Roman" w:cs="Times New Roman"/>
          <w:sz w:val="28"/>
          <w:szCs w:val="28"/>
          <w:lang w:val="en-IN"/>
        </w:rPr>
      </w:pPr>
    </w:p>
    <w:p w14:paraId="7D47BB95" w14:textId="77777777" w:rsidR="00056F29" w:rsidRDefault="00056F29" w:rsidP="0070316C">
      <w:pPr>
        <w:spacing w:line="360" w:lineRule="auto"/>
        <w:rPr>
          <w:rFonts w:ascii="Times New Roman" w:hAnsi="Times New Roman" w:cs="Times New Roman"/>
          <w:sz w:val="28"/>
          <w:szCs w:val="28"/>
          <w:lang w:val="en-IN"/>
        </w:rPr>
      </w:pPr>
    </w:p>
    <w:p w14:paraId="0A5DE15C" w14:textId="77777777" w:rsidR="00056F29" w:rsidRDefault="00056F29" w:rsidP="0070316C">
      <w:pPr>
        <w:spacing w:line="360" w:lineRule="auto"/>
        <w:rPr>
          <w:rFonts w:ascii="Times New Roman" w:hAnsi="Times New Roman" w:cs="Times New Roman"/>
          <w:sz w:val="28"/>
          <w:szCs w:val="28"/>
          <w:lang w:val="en-IN"/>
        </w:rPr>
      </w:pPr>
    </w:p>
    <w:p w14:paraId="348498AB" w14:textId="77777777" w:rsidR="00056F29" w:rsidRDefault="00056F29" w:rsidP="0070316C">
      <w:pPr>
        <w:spacing w:line="360" w:lineRule="auto"/>
        <w:rPr>
          <w:rFonts w:ascii="Times New Roman" w:hAnsi="Times New Roman" w:cs="Times New Roman"/>
          <w:sz w:val="28"/>
          <w:szCs w:val="28"/>
          <w:lang w:val="en-IN"/>
        </w:rPr>
      </w:pPr>
    </w:p>
    <w:p w14:paraId="32D485D0" w14:textId="77777777" w:rsidR="00056F29" w:rsidRDefault="00056F29" w:rsidP="0070316C">
      <w:pPr>
        <w:spacing w:line="360" w:lineRule="auto"/>
        <w:rPr>
          <w:rFonts w:ascii="Times New Roman" w:hAnsi="Times New Roman" w:cs="Times New Roman"/>
          <w:sz w:val="28"/>
          <w:szCs w:val="28"/>
          <w:lang w:val="en-IN"/>
        </w:rPr>
      </w:pPr>
    </w:p>
    <w:p w14:paraId="0B16B3EA" w14:textId="77777777" w:rsidR="00056F29" w:rsidRDefault="00056F29" w:rsidP="0070316C">
      <w:pPr>
        <w:spacing w:line="360" w:lineRule="auto"/>
        <w:rPr>
          <w:rFonts w:ascii="Times New Roman" w:hAnsi="Times New Roman" w:cs="Times New Roman"/>
          <w:sz w:val="28"/>
          <w:szCs w:val="28"/>
          <w:lang w:val="en-IN"/>
        </w:rPr>
      </w:pPr>
    </w:p>
    <w:p w14:paraId="182BF2F8" w14:textId="77777777" w:rsidR="00056F29" w:rsidRDefault="00056F29" w:rsidP="0070316C">
      <w:pPr>
        <w:spacing w:line="360" w:lineRule="auto"/>
        <w:rPr>
          <w:rFonts w:ascii="Times New Roman" w:hAnsi="Times New Roman" w:cs="Times New Roman"/>
          <w:sz w:val="28"/>
          <w:szCs w:val="28"/>
          <w:lang w:val="en-IN"/>
        </w:rPr>
      </w:pPr>
    </w:p>
    <w:p w14:paraId="5F978DEC" w14:textId="77777777" w:rsidR="00056F29" w:rsidRDefault="00056F29" w:rsidP="0070316C">
      <w:pPr>
        <w:spacing w:line="360" w:lineRule="auto"/>
        <w:rPr>
          <w:rFonts w:ascii="Times New Roman" w:hAnsi="Times New Roman" w:cs="Times New Roman"/>
          <w:sz w:val="28"/>
          <w:szCs w:val="28"/>
          <w:lang w:val="en-IN"/>
        </w:rPr>
      </w:pPr>
    </w:p>
    <w:p w14:paraId="4BF53A63" w14:textId="77777777" w:rsidR="00056F29" w:rsidRDefault="00056F29" w:rsidP="0070316C">
      <w:pPr>
        <w:spacing w:line="360" w:lineRule="auto"/>
        <w:rPr>
          <w:rFonts w:ascii="Times New Roman" w:hAnsi="Times New Roman" w:cs="Times New Roman"/>
          <w:sz w:val="28"/>
          <w:szCs w:val="28"/>
          <w:lang w:val="en-IN"/>
        </w:rPr>
      </w:pPr>
    </w:p>
    <w:p w14:paraId="06C45FAC" w14:textId="77777777" w:rsidR="00056F29" w:rsidRDefault="00056F29" w:rsidP="0070316C">
      <w:pPr>
        <w:spacing w:line="360" w:lineRule="auto"/>
        <w:rPr>
          <w:rFonts w:ascii="Times New Roman" w:hAnsi="Times New Roman" w:cs="Times New Roman"/>
          <w:sz w:val="28"/>
          <w:szCs w:val="28"/>
          <w:lang w:val="en-IN"/>
        </w:rPr>
      </w:pPr>
    </w:p>
    <w:p w14:paraId="5C4A7A51" w14:textId="77777777" w:rsidR="00056F29" w:rsidRDefault="00056F29" w:rsidP="0070316C">
      <w:pPr>
        <w:spacing w:line="360" w:lineRule="auto"/>
        <w:rPr>
          <w:rFonts w:ascii="Times New Roman" w:hAnsi="Times New Roman" w:cs="Times New Roman"/>
          <w:sz w:val="28"/>
          <w:szCs w:val="28"/>
          <w:lang w:val="en-IN"/>
        </w:rPr>
      </w:pPr>
    </w:p>
    <w:p w14:paraId="25ED9FB5" w14:textId="77777777" w:rsidR="00056F29" w:rsidRDefault="00056F29" w:rsidP="0070316C">
      <w:pPr>
        <w:spacing w:line="360" w:lineRule="auto"/>
        <w:rPr>
          <w:rFonts w:ascii="Times New Roman" w:hAnsi="Times New Roman" w:cs="Times New Roman"/>
          <w:sz w:val="28"/>
          <w:szCs w:val="28"/>
          <w:lang w:val="en-IN"/>
        </w:rPr>
      </w:pPr>
    </w:p>
    <w:p w14:paraId="4954FD12" w14:textId="77777777" w:rsidR="00056F29" w:rsidRDefault="00056F29" w:rsidP="0070316C">
      <w:pPr>
        <w:spacing w:line="360" w:lineRule="auto"/>
        <w:rPr>
          <w:rFonts w:ascii="Times New Roman" w:hAnsi="Times New Roman" w:cs="Times New Roman"/>
          <w:sz w:val="28"/>
          <w:szCs w:val="28"/>
          <w:lang w:val="en-IN"/>
        </w:rPr>
      </w:pPr>
    </w:p>
    <w:p w14:paraId="60A9DEFC" w14:textId="77777777" w:rsidR="006C00A4" w:rsidRDefault="006C00A4" w:rsidP="0070316C">
      <w:pPr>
        <w:spacing w:line="360" w:lineRule="auto"/>
        <w:rPr>
          <w:rFonts w:ascii="Times New Roman" w:hAnsi="Times New Roman" w:cs="Times New Roman"/>
          <w:b/>
          <w:bCs/>
          <w:sz w:val="32"/>
          <w:szCs w:val="32"/>
          <w:lang w:val="en-IN"/>
        </w:rPr>
      </w:pPr>
    </w:p>
    <w:p w14:paraId="712E91D5" w14:textId="77777777" w:rsidR="006C00A4" w:rsidRDefault="006C00A4" w:rsidP="0070316C">
      <w:pPr>
        <w:spacing w:line="360" w:lineRule="auto"/>
        <w:rPr>
          <w:rFonts w:ascii="Times New Roman" w:hAnsi="Times New Roman" w:cs="Times New Roman"/>
          <w:b/>
          <w:bCs/>
          <w:sz w:val="32"/>
          <w:szCs w:val="32"/>
          <w:lang w:val="en-IN"/>
        </w:rPr>
      </w:pPr>
    </w:p>
    <w:p w14:paraId="1C50F1B5" w14:textId="6FDC4ACD" w:rsidR="00056F29" w:rsidRPr="005740DF" w:rsidRDefault="00056F29" w:rsidP="0070316C">
      <w:pPr>
        <w:spacing w:line="360" w:lineRule="auto"/>
        <w:rPr>
          <w:rFonts w:ascii="Times New Roman" w:hAnsi="Times New Roman" w:cs="Times New Roman"/>
          <w:b/>
          <w:bCs/>
          <w:sz w:val="32"/>
          <w:szCs w:val="32"/>
          <w:lang w:val="en-IN"/>
        </w:rPr>
      </w:pPr>
      <w:r w:rsidRPr="005740DF">
        <w:rPr>
          <w:rFonts w:ascii="Times New Roman" w:hAnsi="Times New Roman" w:cs="Times New Roman"/>
          <w:b/>
          <w:bCs/>
          <w:sz w:val="32"/>
          <w:szCs w:val="32"/>
          <w:lang w:val="en-IN"/>
        </w:rPr>
        <w:lastRenderedPageBreak/>
        <w:t>2.2 HARDWARE AND SOFTWARE REQUIRMENTS</w:t>
      </w:r>
    </w:p>
    <w:p w14:paraId="7EFE81C7" w14:textId="77777777" w:rsidR="000A504F" w:rsidRDefault="000A504F" w:rsidP="0070316C">
      <w:pPr>
        <w:spacing w:line="360" w:lineRule="auto"/>
        <w:rPr>
          <w:rFonts w:ascii="Times New Roman" w:hAnsi="Times New Roman" w:cs="Times New Roman"/>
          <w:sz w:val="32"/>
          <w:szCs w:val="32"/>
          <w:lang w:val="en-IN"/>
        </w:rPr>
      </w:pPr>
    </w:p>
    <w:p w14:paraId="2D0A6268" w14:textId="27A21FFB" w:rsidR="000A504F" w:rsidRPr="005740DF" w:rsidRDefault="00BD1126" w:rsidP="0070316C">
      <w:pPr>
        <w:spacing w:line="360" w:lineRule="auto"/>
        <w:rPr>
          <w:rFonts w:ascii="Times New Roman" w:hAnsi="Times New Roman" w:cs="Times New Roman"/>
          <w:b/>
          <w:bCs/>
          <w:sz w:val="28"/>
          <w:szCs w:val="28"/>
          <w:lang w:val="en-IN"/>
        </w:rPr>
      </w:pPr>
      <w:r w:rsidRPr="005740DF">
        <w:rPr>
          <w:rFonts w:ascii="Times New Roman" w:hAnsi="Times New Roman" w:cs="Times New Roman"/>
          <w:b/>
          <w:bCs/>
          <w:sz w:val="28"/>
          <w:szCs w:val="28"/>
          <w:lang w:val="en-IN"/>
        </w:rPr>
        <w:t>HARDWARE</w:t>
      </w:r>
      <w:r w:rsidR="007936D2" w:rsidRPr="005740DF">
        <w:rPr>
          <w:rFonts w:ascii="Times New Roman" w:hAnsi="Times New Roman" w:cs="Times New Roman"/>
          <w:b/>
          <w:bCs/>
          <w:sz w:val="28"/>
          <w:szCs w:val="28"/>
          <w:lang w:val="en-IN"/>
        </w:rPr>
        <w:t xml:space="preserve"> REQUIRMENT</w:t>
      </w:r>
      <w:r w:rsidRPr="005740DF">
        <w:rPr>
          <w:rFonts w:ascii="Times New Roman" w:hAnsi="Times New Roman" w:cs="Times New Roman"/>
          <w:b/>
          <w:bCs/>
          <w:sz w:val="28"/>
          <w:szCs w:val="28"/>
          <w:lang w:val="en-IN"/>
        </w:rPr>
        <w:t>:</w:t>
      </w:r>
    </w:p>
    <w:p w14:paraId="0283A770" w14:textId="77777777" w:rsidR="007936D2" w:rsidRDefault="007936D2" w:rsidP="0070316C">
      <w:pPr>
        <w:spacing w:line="360" w:lineRule="auto"/>
        <w:rPr>
          <w:rFonts w:ascii="Times New Roman" w:hAnsi="Times New Roman" w:cs="Times New Roman"/>
          <w:sz w:val="28"/>
          <w:szCs w:val="28"/>
          <w:lang w:val="en-IN"/>
        </w:rPr>
      </w:pPr>
    </w:p>
    <w:p w14:paraId="1B4A3761" w14:textId="6940A36B" w:rsidR="007936D2" w:rsidRDefault="007936D2" w:rsidP="0070316C">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 xml:space="preserve">Minimum </w:t>
      </w:r>
      <w:proofErr w:type="gramStart"/>
      <w:r>
        <w:rPr>
          <w:rFonts w:ascii="Times New Roman" w:hAnsi="Times New Roman" w:cs="Times New Roman"/>
          <w:sz w:val="28"/>
          <w:szCs w:val="28"/>
          <w:lang w:val="en-IN"/>
        </w:rPr>
        <w:t>RAM :</w:t>
      </w:r>
      <w:proofErr w:type="gramEnd"/>
      <w:r>
        <w:rPr>
          <w:rFonts w:ascii="Times New Roman" w:hAnsi="Times New Roman" w:cs="Times New Roman"/>
          <w:sz w:val="28"/>
          <w:szCs w:val="28"/>
          <w:lang w:val="en-IN"/>
        </w:rPr>
        <w:t xml:space="preserve"> </w:t>
      </w:r>
      <w:r w:rsidR="006C69B3">
        <w:rPr>
          <w:rFonts w:ascii="Times New Roman" w:hAnsi="Times New Roman" w:cs="Times New Roman"/>
          <w:sz w:val="28"/>
          <w:szCs w:val="28"/>
          <w:lang w:val="en-IN"/>
        </w:rPr>
        <w:t>4</w:t>
      </w:r>
      <w:r>
        <w:rPr>
          <w:rFonts w:ascii="Times New Roman" w:hAnsi="Times New Roman" w:cs="Times New Roman"/>
          <w:sz w:val="28"/>
          <w:szCs w:val="28"/>
          <w:lang w:val="en-IN"/>
        </w:rPr>
        <w:t>GB</w:t>
      </w:r>
    </w:p>
    <w:p w14:paraId="6A469A20" w14:textId="45A285D5" w:rsidR="007936D2" w:rsidRDefault="007936D2" w:rsidP="0070316C">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 xml:space="preserve">Minimum Hard Disk </w:t>
      </w:r>
      <w:r w:rsidR="00BA4C09">
        <w:rPr>
          <w:rFonts w:ascii="Times New Roman" w:hAnsi="Times New Roman" w:cs="Times New Roman"/>
          <w:sz w:val="28"/>
          <w:szCs w:val="28"/>
          <w:lang w:val="en-IN"/>
        </w:rPr>
        <w:t>–</w:t>
      </w:r>
      <w:r>
        <w:rPr>
          <w:rFonts w:ascii="Times New Roman" w:hAnsi="Times New Roman" w:cs="Times New Roman"/>
          <w:sz w:val="28"/>
          <w:szCs w:val="28"/>
          <w:lang w:val="en-IN"/>
        </w:rPr>
        <w:t xml:space="preserve"> </w:t>
      </w:r>
      <w:r w:rsidR="00BA4C09">
        <w:rPr>
          <w:rFonts w:ascii="Times New Roman" w:hAnsi="Times New Roman" w:cs="Times New Roman"/>
          <w:sz w:val="28"/>
          <w:szCs w:val="28"/>
          <w:lang w:val="en-IN"/>
        </w:rPr>
        <w:t>128GB</w:t>
      </w:r>
    </w:p>
    <w:p w14:paraId="062B13F2" w14:textId="231D925F" w:rsidR="00BA4C09" w:rsidRDefault="00BA4C09" w:rsidP="0070316C">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 xml:space="preserve">Processor- Intel </w:t>
      </w:r>
      <w:proofErr w:type="gramStart"/>
      <w:r>
        <w:rPr>
          <w:rFonts w:ascii="Times New Roman" w:hAnsi="Times New Roman" w:cs="Times New Roman"/>
          <w:sz w:val="28"/>
          <w:szCs w:val="28"/>
          <w:lang w:val="en-IN"/>
        </w:rPr>
        <w:t>Pentium(</w:t>
      </w:r>
      <w:proofErr w:type="gramEnd"/>
      <w:r>
        <w:rPr>
          <w:rFonts w:ascii="Times New Roman" w:hAnsi="Times New Roman" w:cs="Times New Roman"/>
          <w:sz w:val="28"/>
          <w:szCs w:val="28"/>
          <w:lang w:val="en-IN"/>
        </w:rPr>
        <w:t>1.50 GHz) or above</w:t>
      </w:r>
    </w:p>
    <w:p w14:paraId="4ACD15AF" w14:textId="77777777" w:rsidR="00BA4C09" w:rsidRDefault="00BA4C09" w:rsidP="0070316C">
      <w:pPr>
        <w:spacing w:line="360" w:lineRule="auto"/>
        <w:rPr>
          <w:rFonts w:ascii="Times New Roman" w:hAnsi="Times New Roman" w:cs="Times New Roman"/>
          <w:sz w:val="28"/>
          <w:szCs w:val="28"/>
          <w:lang w:val="en-IN"/>
        </w:rPr>
      </w:pPr>
    </w:p>
    <w:p w14:paraId="119BEFB8" w14:textId="60AA989E" w:rsidR="00BA4C09" w:rsidRPr="005740DF" w:rsidRDefault="00BA4C09" w:rsidP="0070316C">
      <w:pPr>
        <w:spacing w:line="360" w:lineRule="auto"/>
        <w:rPr>
          <w:rFonts w:ascii="Times New Roman" w:hAnsi="Times New Roman" w:cs="Times New Roman"/>
          <w:b/>
          <w:bCs/>
          <w:sz w:val="28"/>
          <w:szCs w:val="28"/>
          <w:lang w:val="en-IN"/>
        </w:rPr>
      </w:pPr>
      <w:r w:rsidRPr="005740DF">
        <w:rPr>
          <w:rFonts w:ascii="Times New Roman" w:hAnsi="Times New Roman" w:cs="Times New Roman"/>
          <w:b/>
          <w:bCs/>
          <w:sz w:val="28"/>
          <w:szCs w:val="28"/>
          <w:lang w:val="en-IN"/>
        </w:rPr>
        <w:t>SOFTWARE REQUIRMENT:</w:t>
      </w:r>
    </w:p>
    <w:p w14:paraId="283A2309" w14:textId="77777777" w:rsidR="00BA4C09" w:rsidRDefault="00BA4C09" w:rsidP="0070316C">
      <w:pPr>
        <w:spacing w:line="360" w:lineRule="auto"/>
        <w:rPr>
          <w:rFonts w:ascii="Times New Roman" w:hAnsi="Times New Roman" w:cs="Times New Roman"/>
          <w:sz w:val="28"/>
          <w:szCs w:val="28"/>
          <w:lang w:val="en-IN"/>
        </w:rPr>
      </w:pPr>
    </w:p>
    <w:p w14:paraId="2542F425" w14:textId="5710C216" w:rsidR="00BA4C09" w:rsidRDefault="00BA4C09" w:rsidP="0070316C">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 xml:space="preserve">Operating </w:t>
      </w:r>
      <w:proofErr w:type="gramStart"/>
      <w:r w:rsidR="00622690">
        <w:rPr>
          <w:rFonts w:ascii="Times New Roman" w:hAnsi="Times New Roman" w:cs="Times New Roman"/>
          <w:sz w:val="28"/>
          <w:szCs w:val="28"/>
          <w:lang w:val="en-IN"/>
        </w:rPr>
        <w:t>System :</w:t>
      </w:r>
      <w:proofErr w:type="gramEnd"/>
      <w:r w:rsidR="00622690">
        <w:rPr>
          <w:rFonts w:ascii="Times New Roman" w:hAnsi="Times New Roman" w:cs="Times New Roman"/>
          <w:sz w:val="28"/>
          <w:szCs w:val="28"/>
          <w:lang w:val="en-IN"/>
        </w:rPr>
        <w:t xml:space="preserve"> Windows 10 or above</w:t>
      </w:r>
    </w:p>
    <w:p w14:paraId="4EC241DC" w14:textId="6B6D11C8" w:rsidR="00622690" w:rsidRDefault="00622690" w:rsidP="0070316C">
      <w:pPr>
        <w:spacing w:line="360" w:lineRule="auto"/>
        <w:rPr>
          <w:rFonts w:ascii="Times New Roman" w:hAnsi="Times New Roman" w:cs="Times New Roman"/>
          <w:sz w:val="28"/>
          <w:szCs w:val="28"/>
          <w:lang w:val="en-IN"/>
        </w:rPr>
      </w:pPr>
      <w:proofErr w:type="gramStart"/>
      <w:r>
        <w:rPr>
          <w:rFonts w:ascii="Times New Roman" w:hAnsi="Times New Roman" w:cs="Times New Roman"/>
          <w:sz w:val="28"/>
          <w:szCs w:val="28"/>
          <w:lang w:val="en-IN"/>
        </w:rPr>
        <w:t>Browser :</w:t>
      </w:r>
      <w:proofErr w:type="gramEnd"/>
      <w:r>
        <w:rPr>
          <w:rFonts w:ascii="Times New Roman" w:hAnsi="Times New Roman" w:cs="Times New Roman"/>
          <w:sz w:val="28"/>
          <w:szCs w:val="28"/>
          <w:lang w:val="en-IN"/>
        </w:rPr>
        <w:t xml:space="preserve"> </w:t>
      </w:r>
      <w:r w:rsidR="00E6165C">
        <w:rPr>
          <w:rFonts w:ascii="Times New Roman" w:hAnsi="Times New Roman" w:cs="Times New Roman"/>
          <w:sz w:val="28"/>
          <w:szCs w:val="28"/>
          <w:lang w:val="en-IN"/>
        </w:rPr>
        <w:t>Google chrome, I</w:t>
      </w:r>
      <w:r w:rsidR="00EB2886">
        <w:rPr>
          <w:rFonts w:ascii="Times New Roman" w:hAnsi="Times New Roman" w:cs="Times New Roman"/>
          <w:sz w:val="28"/>
          <w:szCs w:val="28"/>
          <w:lang w:val="en-IN"/>
        </w:rPr>
        <w:t xml:space="preserve"> </w:t>
      </w:r>
      <w:r w:rsidR="00E6165C">
        <w:rPr>
          <w:rFonts w:ascii="Times New Roman" w:hAnsi="Times New Roman" w:cs="Times New Roman"/>
          <w:sz w:val="28"/>
          <w:szCs w:val="28"/>
          <w:lang w:val="en-IN"/>
        </w:rPr>
        <w:t>Explorer</w:t>
      </w:r>
    </w:p>
    <w:p w14:paraId="58C862CE" w14:textId="77777777" w:rsidR="00EB2886" w:rsidRDefault="00E6165C" w:rsidP="0070316C">
      <w:pPr>
        <w:spacing w:line="360" w:lineRule="auto"/>
        <w:rPr>
          <w:rFonts w:ascii="Times New Roman" w:hAnsi="Times New Roman" w:cs="Times New Roman"/>
          <w:sz w:val="28"/>
          <w:szCs w:val="28"/>
          <w:lang w:val="en-IN"/>
        </w:rPr>
      </w:pPr>
      <w:proofErr w:type="gramStart"/>
      <w:r>
        <w:rPr>
          <w:rFonts w:ascii="Times New Roman" w:hAnsi="Times New Roman" w:cs="Times New Roman"/>
          <w:sz w:val="28"/>
          <w:szCs w:val="28"/>
          <w:lang w:val="en-IN"/>
        </w:rPr>
        <w:t>Database :</w:t>
      </w:r>
      <w:proofErr w:type="gramEnd"/>
      <w:r>
        <w:rPr>
          <w:rFonts w:ascii="Times New Roman" w:hAnsi="Times New Roman" w:cs="Times New Roman"/>
          <w:sz w:val="28"/>
          <w:szCs w:val="28"/>
          <w:lang w:val="en-IN"/>
        </w:rPr>
        <w:t xml:space="preserve"> MY SQL</w:t>
      </w:r>
    </w:p>
    <w:p w14:paraId="75D62259" w14:textId="4CA184B6" w:rsidR="00E6165C" w:rsidRPr="007936D2" w:rsidRDefault="00EB2886" w:rsidP="0070316C">
      <w:pPr>
        <w:spacing w:line="360" w:lineRule="auto"/>
        <w:rPr>
          <w:rFonts w:ascii="Times New Roman" w:hAnsi="Times New Roman" w:cs="Times New Roman"/>
          <w:sz w:val="28"/>
          <w:szCs w:val="28"/>
          <w:lang w:val="en-IN"/>
        </w:rPr>
      </w:pPr>
      <w:proofErr w:type="gramStart"/>
      <w:r>
        <w:rPr>
          <w:rFonts w:ascii="Times New Roman" w:hAnsi="Times New Roman" w:cs="Times New Roman"/>
          <w:sz w:val="28"/>
          <w:szCs w:val="28"/>
          <w:lang w:val="en-IN"/>
        </w:rPr>
        <w:t>Performance :</w:t>
      </w:r>
      <w:proofErr w:type="gramEnd"/>
      <w:r>
        <w:rPr>
          <w:rFonts w:ascii="Times New Roman" w:hAnsi="Times New Roman" w:cs="Times New Roman"/>
          <w:sz w:val="28"/>
          <w:szCs w:val="28"/>
          <w:lang w:val="en-IN"/>
        </w:rPr>
        <w:t xml:space="preserve"> The turn-around time of the project will be medium</w:t>
      </w:r>
      <w:r w:rsidR="00E6165C">
        <w:rPr>
          <w:rFonts w:ascii="Times New Roman" w:hAnsi="Times New Roman" w:cs="Times New Roman"/>
          <w:sz w:val="28"/>
          <w:szCs w:val="28"/>
          <w:lang w:val="en-IN"/>
        </w:rPr>
        <w:t xml:space="preserve"> </w:t>
      </w:r>
    </w:p>
    <w:p w14:paraId="696B5329" w14:textId="77777777" w:rsidR="007936D2" w:rsidRDefault="007936D2" w:rsidP="0070316C">
      <w:pPr>
        <w:spacing w:line="360" w:lineRule="auto"/>
        <w:rPr>
          <w:rFonts w:ascii="Times New Roman" w:hAnsi="Times New Roman" w:cs="Times New Roman"/>
          <w:sz w:val="32"/>
          <w:szCs w:val="32"/>
          <w:lang w:val="en-IN"/>
        </w:rPr>
      </w:pPr>
    </w:p>
    <w:p w14:paraId="3528332B" w14:textId="1ADE240A" w:rsidR="00856585" w:rsidRDefault="00BF500B" w:rsidP="0070316C">
      <w:pPr>
        <w:spacing w:line="360" w:lineRule="auto"/>
        <w:rPr>
          <w:rFonts w:ascii="Times New Roman" w:hAnsi="Times New Roman" w:cs="Times New Roman"/>
          <w:sz w:val="28"/>
          <w:szCs w:val="28"/>
          <w:lang w:val="en-IN"/>
        </w:rPr>
      </w:pPr>
      <w:r w:rsidRPr="00BF500B">
        <w:rPr>
          <w:rFonts w:ascii="Times New Roman" w:hAnsi="Times New Roman" w:cs="Times New Roman"/>
          <w:sz w:val="28"/>
          <w:szCs w:val="28"/>
          <w:lang w:val="en-IN"/>
        </w:rPr>
        <w:t xml:space="preserve">MY SQL = </w:t>
      </w:r>
      <w:r>
        <w:rPr>
          <w:rFonts w:ascii="Times New Roman" w:hAnsi="Times New Roman" w:cs="Times New Roman"/>
          <w:sz w:val="28"/>
          <w:szCs w:val="28"/>
          <w:lang w:val="en-IN"/>
        </w:rPr>
        <w:t xml:space="preserve">It is relational database management system. As a database </w:t>
      </w:r>
      <w:r w:rsidR="00F956C3">
        <w:rPr>
          <w:rFonts w:ascii="Times New Roman" w:hAnsi="Times New Roman" w:cs="Times New Roman"/>
          <w:sz w:val="28"/>
          <w:szCs w:val="28"/>
          <w:lang w:val="en-IN"/>
        </w:rPr>
        <w:t>it’s a software product whose primary function is to store and retri</w:t>
      </w:r>
      <w:r w:rsidR="00351334">
        <w:rPr>
          <w:rFonts w:ascii="Times New Roman" w:hAnsi="Times New Roman" w:cs="Times New Roman"/>
          <w:sz w:val="28"/>
          <w:szCs w:val="28"/>
          <w:lang w:val="en-IN"/>
        </w:rPr>
        <w:t>e</w:t>
      </w:r>
      <w:r w:rsidR="00F956C3">
        <w:rPr>
          <w:rFonts w:ascii="Times New Roman" w:hAnsi="Times New Roman" w:cs="Times New Roman"/>
          <w:sz w:val="28"/>
          <w:szCs w:val="28"/>
          <w:lang w:val="en-IN"/>
        </w:rPr>
        <w:t xml:space="preserve">ve data as requested by other software applications, be it those on the </w:t>
      </w:r>
      <w:r w:rsidR="00351334">
        <w:rPr>
          <w:rFonts w:ascii="Times New Roman" w:hAnsi="Times New Roman" w:cs="Times New Roman"/>
          <w:sz w:val="28"/>
          <w:szCs w:val="28"/>
          <w:lang w:val="en-IN"/>
        </w:rPr>
        <w:t>same computer or those running on another computer across a network</w:t>
      </w:r>
      <w:r w:rsidR="00191653">
        <w:rPr>
          <w:rFonts w:ascii="Times New Roman" w:hAnsi="Times New Roman" w:cs="Times New Roman"/>
          <w:sz w:val="28"/>
          <w:szCs w:val="28"/>
          <w:lang w:val="en-IN"/>
        </w:rPr>
        <w:t>.</w:t>
      </w:r>
    </w:p>
    <w:p w14:paraId="006AC79B" w14:textId="77777777" w:rsidR="00191653" w:rsidRDefault="00191653" w:rsidP="0070316C">
      <w:pPr>
        <w:spacing w:line="360" w:lineRule="auto"/>
        <w:rPr>
          <w:rFonts w:ascii="Times New Roman" w:hAnsi="Times New Roman" w:cs="Times New Roman"/>
          <w:sz w:val="28"/>
          <w:szCs w:val="28"/>
          <w:lang w:val="en-IN"/>
        </w:rPr>
      </w:pPr>
    </w:p>
    <w:p w14:paraId="6DFF0A80" w14:textId="77777777" w:rsidR="00191653" w:rsidRDefault="00191653" w:rsidP="0070316C">
      <w:pPr>
        <w:spacing w:line="360" w:lineRule="auto"/>
        <w:rPr>
          <w:rFonts w:ascii="Times New Roman" w:hAnsi="Times New Roman" w:cs="Times New Roman"/>
          <w:sz w:val="28"/>
          <w:szCs w:val="28"/>
          <w:lang w:val="en-IN"/>
        </w:rPr>
      </w:pPr>
    </w:p>
    <w:p w14:paraId="591B38F2" w14:textId="77777777" w:rsidR="00191653" w:rsidRDefault="00191653" w:rsidP="0070316C">
      <w:pPr>
        <w:spacing w:line="360" w:lineRule="auto"/>
        <w:rPr>
          <w:rFonts w:ascii="Times New Roman" w:hAnsi="Times New Roman" w:cs="Times New Roman"/>
          <w:sz w:val="28"/>
          <w:szCs w:val="28"/>
          <w:lang w:val="en-IN"/>
        </w:rPr>
      </w:pPr>
    </w:p>
    <w:p w14:paraId="2111103B" w14:textId="77777777" w:rsidR="00191653" w:rsidRDefault="00191653" w:rsidP="0070316C">
      <w:pPr>
        <w:spacing w:line="360" w:lineRule="auto"/>
        <w:rPr>
          <w:rFonts w:ascii="Times New Roman" w:hAnsi="Times New Roman" w:cs="Times New Roman"/>
          <w:sz w:val="28"/>
          <w:szCs w:val="28"/>
          <w:lang w:val="en-IN"/>
        </w:rPr>
      </w:pPr>
    </w:p>
    <w:p w14:paraId="2586195E" w14:textId="77777777" w:rsidR="00191653" w:rsidRDefault="00191653" w:rsidP="0070316C">
      <w:pPr>
        <w:spacing w:line="360" w:lineRule="auto"/>
        <w:rPr>
          <w:rFonts w:ascii="Times New Roman" w:hAnsi="Times New Roman" w:cs="Times New Roman"/>
          <w:sz w:val="28"/>
          <w:szCs w:val="28"/>
          <w:lang w:val="en-IN"/>
        </w:rPr>
      </w:pPr>
    </w:p>
    <w:p w14:paraId="0ED2CB01" w14:textId="77777777" w:rsidR="00191653" w:rsidRDefault="00191653" w:rsidP="0070316C">
      <w:pPr>
        <w:spacing w:line="360" w:lineRule="auto"/>
        <w:rPr>
          <w:rFonts w:ascii="Times New Roman" w:hAnsi="Times New Roman" w:cs="Times New Roman"/>
          <w:sz w:val="28"/>
          <w:szCs w:val="28"/>
          <w:lang w:val="en-IN"/>
        </w:rPr>
      </w:pPr>
    </w:p>
    <w:p w14:paraId="538A1E58" w14:textId="77777777" w:rsidR="00A4220C" w:rsidRDefault="00A4220C" w:rsidP="003078D3">
      <w:pPr>
        <w:spacing w:line="360" w:lineRule="auto"/>
        <w:jc w:val="center"/>
        <w:rPr>
          <w:rFonts w:ascii="Times New Roman" w:hAnsi="Times New Roman" w:cs="Times New Roman"/>
          <w:sz w:val="32"/>
          <w:szCs w:val="32"/>
          <w:lang w:val="en-IN"/>
        </w:rPr>
      </w:pPr>
    </w:p>
    <w:p w14:paraId="46547E6B" w14:textId="77777777" w:rsidR="00A4220C" w:rsidRDefault="00A4220C" w:rsidP="003078D3">
      <w:pPr>
        <w:spacing w:line="360" w:lineRule="auto"/>
        <w:jc w:val="center"/>
        <w:rPr>
          <w:rFonts w:ascii="Times New Roman" w:hAnsi="Times New Roman" w:cs="Times New Roman"/>
          <w:sz w:val="32"/>
          <w:szCs w:val="32"/>
          <w:lang w:val="en-IN"/>
        </w:rPr>
      </w:pPr>
    </w:p>
    <w:p w14:paraId="58F9A683" w14:textId="77777777" w:rsidR="00A4220C" w:rsidRDefault="00A4220C" w:rsidP="003078D3">
      <w:pPr>
        <w:spacing w:line="360" w:lineRule="auto"/>
        <w:jc w:val="center"/>
        <w:rPr>
          <w:rFonts w:ascii="Times New Roman" w:hAnsi="Times New Roman" w:cs="Times New Roman"/>
          <w:sz w:val="32"/>
          <w:szCs w:val="32"/>
          <w:lang w:val="en-IN"/>
        </w:rPr>
      </w:pPr>
    </w:p>
    <w:p w14:paraId="0E0F918F" w14:textId="3282A4D1" w:rsidR="00191653" w:rsidRPr="005740DF" w:rsidRDefault="003078D3" w:rsidP="003078D3">
      <w:pPr>
        <w:spacing w:line="360" w:lineRule="auto"/>
        <w:jc w:val="center"/>
        <w:rPr>
          <w:rFonts w:ascii="Times New Roman" w:hAnsi="Times New Roman" w:cs="Times New Roman"/>
          <w:b/>
          <w:bCs/>
          <w:sz w:val="32"/>
          <w:szCs w:val="32"/>
          <w:lang w:val="en-IN"/>
        </w:rPr>
      </w:pPr>
      <w:r w:rsidRPr="005740DF">
        <w:rPr>
          <w:rFonts w:ascii="Times New Roman" w:hAnsi="Times New Roman" w:cs="Times New Roman"/>
          <w:b/>
          <w:bCs/>
          <w:sz w:val="32"/>
          <w:szCs w:val="32"/>
          <w:lang w:val="en-IN"/>
        </w:rPr>
        <w:lastRenderedPageBreak/>
        <w:t>DESIGN</w:t>
      </w:r>
    </w:p>
    <w:p w14:paraId="338132C4" w14:textId="77777777" w:rsidR="003078D3" w:rsidRDefault="003078D3" w:rsidP="003078D3">
      <w:pPr>
        <w:spacing w:line="360" w:lineRule="auto"/>
        <w:rPr>
          <w:rFonts w:ascii="Times New Roman" w:hAnsi="Times New Roman" w:cs="Times New Roman"/>
          <w:sz w:val="32"/>
          <w:szCs w:val="32"/>
          <w:lang w:val="en-IN"/>
        </w:rPr>
      </w:pPr>
    </w:p>
    <w:p w14:paraId="13267145" w14:textId="3333C656" w:rsidR="003078D3" w:rsidRPr="005740DF" w:rsidRDefault="00576AFC" w:rsidP="003078D3">
      <w:pPr>
        <w:spacing w:line="360" w:lineRule="auto"/>
        <w:rPr>
          <w:rFonts w:ascii="Times New Roman" w:hAnsi="Times New Roman" w:cs="Times New Roman"/>
          <w:b/>
          <w:bCs/>
          <w:sz w:val="32"/>
          <w:szCs w:val="32"/>
          <w:lang w:val="en-IN"/>
        </w:rPr>
      </w:pPr>
      <w:r w:rsidRPr="005740DF">
        <w:rPr>
          <w:rFonts w:ascii="Times New Roman" w:hAnsi="Times New Roman" w:cs="Times New Roman"/>
          <w:b/>
          <w:bCs/>
          <w:sz w:val="32"/>
          <w:szCs w:val="32"/>
          <w:lang w:val="en-IN"/>
        </w:rPr>
        <w:t xml:space="preserve">3.1 </w:t>
      </w:r>
      <w:r w:rsidR="003078D3" w:rsidRPr="005740DF">
        <w:rPr>
          <w:rFonts w:ascii="Times New Roman" w:hAnsi="Times New Roman" w:cs="Times New Roman"/>
          <w:b/>
          <w:bCs/>
          <w:sz w:val="32"/>
          <w:szCs w:val="32"/>
          <w:lang w:val="en-IN"/>
        </w:rPr>
        <w:t>Database Table Designing</w:t>
      </w:r>
    </w:p>
    <w:p w14:paraId="418F7FF0" w14:textId="77777777" w:rsidR="000077EF" w:rsidRDefault="000077EF" w:rsidP="003078D3">
      <w:pPr>
        <w:spacing w:line="360" w:lineRule="auto"/>
        <w:rPr>
          <w:rFonts w:ascii="Times New Roman" w:hAnsi="Times New Roman" w:cs="Times New Roman"/>
          <w:sz w:val="32"/>
          <w:szCs w:val="32"/>
          <w:lang w:val="en-IN"/>
        </w:rPr>
      </w:pPr>
    </w:p>
    <w:p w14:paraId="1AB7375E" w14:textId="14365960" w:rsidR="00F15B4E" w:rsidRPr="005740DF" w:rsidRDefault="004E25C0" w:rsidP="003078D3">
      <w:pPr>
        <w:spacing w:line="360" w:lineRule="auto"/>
        <w:rPr>
          <w:rFonts w:ascii="Times New Roman" w:hAnsi="Times New Roman" w:cs="Times New Roman"/>
          <w:b/>
          <w:bCs/>
          <w:sz w:val="28"/>
          <w:szCs w:val="28"/>
          <w:lang w:val="en-IN"/>
        </w:rPr>
      </w:pPr>
      <w:r w:rsidRPr="005740DF">
        <w:rPr>
          <w:rFonts w:ascii="Times New Roman" w:hAnsi="Times New Roman" w:cs="Times New Roman"/>
          <w:b/>
          <w:bCs/>
          <w:sz w:val="28"/>
          <w:szCs w:val="28"/>
          <w:lang w:val="en-IN"/>
        </w:rPr>
        <w:t>Admin</w:t>
      </w:r>
    </w:p>
    <w:p w14:paraId="34647D36" w14:textId="79FEF6CD" w:rsidR="00F15B4E" w:rsidRPr="003078D3" w:rsidRDefault="007F2083" w:rsidP="003078D3">
      <w:pPr>
        <w:spacing w:line="360" w:lineRule="auto"/>
        <w:rPr>
          <w:rFonts w:ascii="Times New Roman" w:hAnsi="Times New Roman" w:cs="Times New Roman"/>
          <w:sz w:val="32"/>
          <w:szCs w:val="32"/>
          <w:lang w:val="en-IN"/>
        </w:rPr>
      </w:pPr>
      <w:r w:rsidRPr="007F2083">
        <w:rPr>
          <w:rFonts w:ascii="Times New Roman" w:hAnsi="Times New Roman" w:cs="Times New Roman"/>
          <w:noProof/>
          <w:sz w:val="32"/>
          <w:szCs w:val="32"/>
          <w:lang w:val="en-IN"/>
        </w:rPr>
        <w:drawing>
          <wp:inline distT="0" distB="0" distL="0" distR="0" wp14:anchorId="454F0D9C" wp14:editId="50B841B1">
            <wp:extent cx="5640070" cy="884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40070" cy="884555"/>
                    </a:xfrm>
                    <a:prstGeom prst="rect">
                      <a:avLst/>
                    </a:prstGeom>
                  </pic:spPr>
                </pic:pic>
              </a:graphicData>
            </a:graphic>
          </wp:inline>
        </w:drawing>
      </w:r>
    </w:p>
    <w:p w14:paraId="5F18A76C" w14:textId="6C261BCB" w:rsidR="00191653" w:rsidRPr="005740DF" w:rsidRDefault="00435C59" w:rsidP="0070316C">
      <w:pPr>
        <w:spacing w:line="360" w:lineRule="auto"/>
        <w:rPr>
          <w:rFonts w:ascii="Times New Roman" w:hAnsi="Times New Roman" w:cs="Times New Roman"/>
          <w:b/>
          <w:bCs/>
          <w:sz w:val="28"/>
          <w:szCs w:val="28"/>
          <w:lang w:val="en-IN"/>
        </w:rPr>
      </w:pPr>
      <w:r w:rsidRPr="005740DF">
        <w:rPr>
          <w:rFonts w:ascii="Times New Roman" w:hAnsi="Times New Roman" w:cs="Times New Roman"/>
          <w:b/>
          <w:bCs/>
          <w:sz w:val="28"/>
          <w:szCs w:val="28"/>
          <w:lang w:val="en-IN"/>
        </w:rPr>
        <w:t>Exam</w:t>
      </w:r>
    </w:p>
    <w:p w14:paraId="17D3C628" w14:textId="1FA08F34" w:rsidR="00435C59" w:rsidRDefault="00435C59" w:rsidP="0070316C">
      <w:pPr>
        <w:spacing w:line="360" w:lineRule="auto"/>
        <w:rPr>
          <w:rFonts w:ascii="Times New Roman" w:hAnsi="Times New Roman" w:cs="Times New Roman"/>
          <w:lang w:val="en-IN"/>
        </w:rPr>
      </w:pPr>
      <w:r w:rsidRPr="00435C59">
        <w:rPr>
          <w:rFonts w:ascii="Times New Roman" w:hAnsi="Times New Roman" w:cs="Times New Roman"/>
          <w:noProof/>
          <w:lang w:val="en-IN"/>
        </w:rPr>
        <w:drawing>
          <wp:inline distT="0" distB="0" distL="0" distR="0" wp14:anchorId="6DA28EF6" wp14:editId="50C26715">
            <wp:extent cx="5640070" cy="15182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0070" cy="1518285"/>
                    </a:xfrm>
                    <a:prstGeom prst="rect">
                      <a:avLst/>
                    </a:prstGeom>
                  </pic:spPr>
                </pic:pic>
              </a:graphicData>
            </a:graphic>
          </wp:inline>
        </w:drawing>
      </w:r>
    </w:p>
    <w:p w14:paraId="1A47CECF" w14:textId="740DF818" w:rsidR="00435C59" w:rsidRPr="005740DF" w:rsidRDefault="00703038" w:rsidP="0070316C">
      <w:pPr>
        <w:spacing w:line="360" w:lineRule="auto"/>
        <w:rPr>
          <w:rFonts w:ascii="Times New Roman" w:hAnsi="Times New Roman" w:cs="Times New Roman"/>
          <w:b/>
          <w:bCs/>
          <w:sz w:val="28"/>
          <w:szCs w:val="28"/>
          <w:lang w:val="en-IN"/>
        </w:rPr>
      </w:pPr>
      <w:r w:rsidRPr="005740DF">
        <w:rPr>
          <w:rFonts w:ascii="Times New Roman" w:hAnsi="Times New Roman" w:cs="Times New Roman"/>
          <w:b/>
          <w:bCs/>
          <w:sz w:val="28"/>
          <w:szCs w:val="28"/>
          <w:lang w:val="en-IN"/>
        </w:rPr>
        <w:t>Exam Question</w:t>
      </w:r>
    </w:p>
    <w:p w14:paraId="2AED8025" w14:textId="1C6C78FA" w:rsidR="00186D36" w:rsidRDefault="00703038" w:rsidP="0070316C">
      <w:pPr>
        <w:spacing w:line="360" w:lineRule="auto"/>
        <w:rPr>
          <w:rFonts w:ascii="Times New Roman" w:hAnsi="Times New Roman" w:cs="Times New Roman"/>
          <w:lang w:val="en-IN"/>
        </w:rPr>
      </w:pPr>
      <w:r w:rsidRPr="00703038">
        <w:rPr>
          <w:rFonts w:ascii="Times New Roman" w:hAnsi="Times New Roman" w:cs="Times New Roman"/>
          <w:noProof/>
          <w:lang w:val="en-IN"/>
        </w:rPr>
        <w:drawing>
          <wp:inline distT="0" distB="0" distL="0" distR="0" wp14:anchorId="0869BFD4" wp14:editId="409CBF91">
            <wp:extent cx="5640070" cy="24136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0070" cy="2413635"/>
                    </a:xfrm>
                    <a:prstGeom prst="rect">
                      <a:avLst/>
                    </a:prstGeom>
                  </pic:spPr>
                </pic:pic>
              </a:graphicData>
            </a:graphic>
          </wp:inline>
        </w:drawing>
      </w:r>
    </w:p>
    <w:p w14:paraId="65492D35" w14:textId="77777777" w:rsidR="000077EF" w:rsidRDefault="000077EF" w:rsidP="0070316C">
      <w:pPr>
        <w:spacing w:line="360" w:lineRule="auto"/>
        <w:rPr>
          <w:rFonts w:ascii="Times New Roman" w:hAnsi="Times New Roman" w:cs="Times New Roman"/>
          <w:sz w:val="28"/>
          <w:szCs w:val="28"/>
          <w:lang w:val="en-IN"/>
        </w:rPr>
      </w:pPr>
    </w:p>
    <w:p w14:paraId="281CD681" w14:textId="77777777" w:rsidR="000077EF" w:rsidRDefault="000077EF" w:rsidP="0070316C">
      <w:pPr>
        <w:spacing w:line="360" w:lineRule="auto"/>
        <w:rPr>
          <w:rFonts w:ascii="Times New Roman" w:hAnsi="Times New Roman" w:cs="Times New Roman"/>
          <w:sz w:val="28"/>
          <w:szCs w:val="28"/>
          <w:lang w:val="en-IN"/>
        </w:rPr>
      </w:pPr>
    </w:p>
    <w:p w14:paraId="2C0FCC70" w14:textId="77777777" w:rsidR="000077EF" w:rsidRDefault="000077EF" w:rsidP="0070316C">
      <w:pPr>
        <w:spacing w:line="360" w:lineRule="auto"/>
        <w:rPr>
          <w:rFonts w:ascii="Times New Roman" w:hAnsi="Times New Roman" w:cs="Times New Roman"/>
          <w:sz w:val="28"/>
          <w:szCs w:val="28"/>
          <w:lang w:val="en-IN"/>
        </w:rPr>
      </w:pPr>
    </w:p>
    <w:p w14:paraId="4221CB1C" w14:textId="77777777" w:rsidR="000077EF" w:rsidRDefault="000077EF" w:rsidP="0070316C">
      <w:pPr>
        <w:spacing w:line="360" w:lineRule="auto"/>
        <w:rPr>
          <w:rFonts w:ascii="Times New Roman" w:hAnsi="Times New Roman" w:cs="Times New Roman"/>
          <w:sz w:val="28"/>
          <w:szCs w:val="28"/>
          <w:lang w:val="en-IN"/>
        </w:rPr>
      </w:pPr>
    </w:p>
    <w:p w14:paraId="5C5310DD" w14:textId="1FEC2A5C" w:rsidR="00703038" w:rsidRPr="005740DF" w:rsidRDefault="00420AC9" w:rsidP="0070316C">
      <w:pPr>
        <w:spacing w:line="360" w:lineRule="auto"/>
        <w:rPr>
          <w:rFonts w:ascii="Times New Roman" w:hAnsi="Times New Roman" w:cs="Times New Roman"/>
          <w:b/>
          <w:bCs/>
          <w:sz w:val="28"/>
          <w:szCs w:val="28"/>
          <w:lang w:val="en-IN"/>
        </w:rPr>
      </w:pPr>
      <w:r w:rsidRPr="005740DF">
        <w:rPr>
          <w:rFonts w:ascii="Times New Roman" w:hAnsi="Times New Roman" w:cs="Times New Roman"/>
          <w:b/>
          <w:bCs/>
          <w:sz w:val="28"/>
          <w:szCs w:val="28"/>
          <w:lang w:val="en-IN"/>
        </w:rPr>
        <w:lastRenderedPageBreak/>
        <w:t>Question</w:t>
      </w:r>
    </w:p>
    <w:p w14:paraId="376052AD" w14:textId="213B62FE" w:rsidR="00186D36" w:rsidRDefault="007226D4" w:rsidP="0070316C">
      <w:pPr>
        <w:spacing w:line="360" w:lineRule="auto"/>
        <w:rPr>
          <w:rFonts w:ascii="Times New Roman" w:hAnsi="Times New Roman" w:cs="Times New Roman"/>
          <w:lang w:val="en-IN"/>
        </w:rPr>
      </w:pPr>
      <w:r w:rsidRPr="007226D4">
        <w:rPr>
          <w:rFonts w:ascii="Times New Roman" w:hAnsi="Times New Roman" w:cs="Times New Roman"/>
          <w:noProof/>
          <w:lang w:val="en-IN"/>
        </w:rPr>
        <w:drawing>
          <wp:inline distT="0" distB="0" distL="0" distR="0" wp14:anchorId="7E51690F" wp14:editId="6C9F8B0E">
            <wp:extent cx="5640070" cy="2194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40070" cy="2194560"/>
                    </a:xfrm>
                    <a:prstGeom prst="rect">
                      <a:avLst/>
                    </a:prstGeom>
                  </pic:spPr>
                </pic:pic>
              </a:graphicData>
            </a:graphic>
          </wp:inline>
        </w:drawing>
      </w:r>
    </w:p>
    <w:p w14:paraId="728F5ED6" w14:textId="602B435B" w:rsidR="007226D4" w:rsidRPr="005740DF" w:rsidRDefault="00167374" w:rsidP="0070316C">
      <w:pPr>
        <w:spacing w:line="360" w:lineRule="auto"/>
        <w:rPr>
          <w:rFonts w:ascii="Times New Roman" w:hAnsi="Times New Roman" w:cs="Times New Roman"/>
          <w:b/>
          <w:bCs/>
          <w:sz w:val="28"/>
          <w:szCs w:val="28"/>
          <w:lang w:val="en-IN"/>
        </w:rPr>
      </w:pPr>
      <w:r w:rsidRPr="005740DF">
        <w:rPr>
          <w:rFonts w:ascii="Times New Roman" w:hAnsi="Times New Roman" w:cs="Times New Roman"/>
          <w:b/>
          <w:bCs/>
          <w:sz w:val="28"/>
          <w:szCs w:val="28"/>
          <w:lang w:val="en-IN"/>
        </w:rPr>
        <w:t>Response</w:t>
      </w:r>
    </w:p>
    <w:p w14:paraId="2A7A5F41" w14:textId="2D238F55" w:rsidR="00167374" w:rsidRDefault="00167374" w:rsidP="0070316C">
      <w:pPr>
        <w:spacing w:line="360" w:lineRule="auto"/>
        <w:rPr>
          <w:rFonts w:ascii="Times New Roman" w:hAnsi="Times New Roman" w:cs="Times New Roman"/>
          <w:sz w:val="28"/>
          <w:szCs w:val="28"/>
          <w:lang w:val="en-IN"/>
        </w:rPr>
      </w:pPr>
      <w:r w:rsidRPr="00167374">
        <w:rPr>
          <w:rFonts w:ascii="Times New Roman" w:hAnsi="Times New Roman" w:cs="Times New Roman"/>
          <w:noProof/>
          <w:sz w:val="28"/>
          <w:szCs w:val="28"/>
          <w:lang w:val="en-IN"/>
        </w:rPr>
        <w:drawing>
          <wp:inline distT="0" distB="0" distL="0" distR="0" wp14:anchorId="483E7B8E" wp14:editId="330CC52D">
            <wp:extent cx="5640070" cy="11106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40070" cy="1110615"/>
                    </a:xfrm>
                    <a:prstGeom prst="rect">
                      <a:avLst/>
                    </a:prstGeom>
                  </pic:spPr>
                </pic:pic>
              </a:graphicData>
            </a:graphic>
          </wp:inline>
        </w:drawing>
      </w:r>
    </w:p>
    <w:p w14:paraId="09717459" w14:textId="417DBAE2" w:rsidR="00AF0B66" w:rsidRPr="005740DF" w:rsidRDefault="00AF0B66" w:rsidP="0070316C">
      <w:pPr>
        <w:spacing w:line="360" w:lineRule="auto"/>
        <w:rPr>
          <w:rFonts w:ascii="Times New Roman" w:hAnsi="Times New Roman" w:cs="Times New Roman"/>
          <w:b/>
          <w:bCs/>
          <w:sz w:val="28"/>
          <w:szCs w:val="28"/>
          <w:lang w:val="en-IN"/>
        </w:rPr>
      </w:pPr>
      <w:r w:rsidRPr="005740DF">
        <w:rPr>
          <w:rFonts w:ascii="Times New Roman" w:hAnsi="Times New Roman" w:cs="Times New Roman"/>
          <w:b/>
          <w:bCs/>
          <w:sz w:val="28"/>
          <w:szCs w:val="28"/>
          <w:lang w:val="en-IN"/>
        </w:rPr>
        <w:t>Student</w:t>
      </w:r>
    </w:p>
    <w:p w14:paraId="45B08776" w14:textId="0DF75DB9" w:rsidR="00AF0B66" w:rsidRDefault="00AF0B66" w:rsidP="0070316C">
      <w:pPr>
        <w:spacing w:line="360" w:lineRule="auto"/>
        <w:rPr>
          <w:rFonts w:ascii="Times New Roman" w:hAnsi="Times New Roman" w:cs="Times New Roman"/>
          <w:sz w:val="28"/>
          <w:szCs w:val="28"/>
          <w:lang w:val="en-IN"/>
        </w:rPr>
      </w:pPr>
      <w:r w:rsidRPr="00AF0B66">
        <w:rPr>
          <w:rFonts w:ascii="Times New Roman" w:hAnsi="Times New Roman" w:cs="Times New Roman"/>
          <w:noProof/>
          <w:sz w:val="28"/>
          <w:szCs w:val="28"/>
          <w:lang w:val="en-IN"/>
        </w:rPr>
        <w:drawing>
          <wp:inline distT="0" distB="0" distL="0" distR="0" wp14:anchorId="65D33C93" wp14:editId="138CD164">
            <wp:extent cx="5640070" cy="15347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0070" cy="1534795"/>
                    </a:xfrm>
                    <a:prstGeom prst="rect">
                      <a:avLst/>
                    </a:prstGeom>
                  </pic:spPr>
                </pic:pic>
              </a:graphicData>
            </a:graphic>
          </wp:inline>
        </w:drawing>
      </w:r>
    </w:p>
    <w:p w14:paraId="4FBDD4BF" w14:textId="6B1E5FF5" w:rsidR="00AF0B66" w:rsidRPr="005740DF" w:rsidRDefault="000077EF" w:rsidP="0070316C">
      <w:pPr>
        <w:spacing w:line="360" w:lineRule="auto"/>
        <w:rPr>
          <w:rFonts w:ascii="Times New Roman" w:hAnsi="Times New Roman" w:cs="Times New Roman"/>
          <w:b/>
          <w:bCs/>
          <w:sz w:val="28"/>
          <w:szCs w:val="28"/>
          <w:lang w:val="en-IN"/>
        </w:rPr>
      </w:pPr>
      <w:r w:rsidRPr="005740DF">
        <w:rPr>
          <w:rFonts w:ascii="Times New Roman" w:hAnsi="Times New Roman" w:cs="Times New Roman"/>
          <w:b/>
          <w:bCs/>
          <w:sz w:val="28"/>
          <w:szCs w:val="28"/>
          <w:lang w:val="en-IN"/>
        </w:rPr>
        <w:t>Student test info</w:t>
      </w:r>
    </w:p>
    <w:p w14:paraId="3353E5C9" w14:textId="1B297D83" w:rsidR="000077EF" w:rsidRDefault="000077EF" w:rsidP="0070316C">
      <w:pPr>
        <w:spacing w:line="360" w:lineRule="auto"/>
        <w:rPr>
          <w:rFonts w:ascii="Times New Roman" w:hAnsi="Times New Roman" w:cs="Times New Roman"/>
          <w:sz w:val="28"/>
          <w:szCs w:val="28"/>
          <w:lang w:val="en-IN"/>
        </w:rPr>
      </w:pPr>
      <w:r w:rsidRPr="000077EF">
        <w:rPr>
          <w:rFonts w:ascii="Times New Roman" w:hAnsi="Times New Roman" w:cs="Times New Roman"/>
          <w:noProof/>
          <w:sz w:val="28"/>
          <w:szCs w:val="28"/>
          <w:lang w:val="en-IN"/>
        </w:rPr>
        <w:drawing>
          <wp:inline distT="0" distB="0" distL="0" distR="0" wp14:anchorId="21C0D166" wp14:editId="4BE43EA6">
            <wp:extent cx="5640070" cy="843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0070" cy="843915"/>
                    </a:xfrm>
                    <a:prstGeom prst="rect">
                      <a:avLst/>
                    </a:prstGeom>
                  </pic:spPr>
                </pic:pic>
              </a:graphicData>
            </a:graphic>
          </wp:inline>
        </w:drawing>
      </w:r>
    </w:p>
    <w:p w14:paraId="60BECE47" w14:textId="77777777" w:rsidR="003E24B1" w:rsidRDefault="003E24B1" w:rsidP="0070316C">
      <w:pPr>
        <w:spacing w:line="360" w:lineRule="auto"/>
        <w:rPr>
          <w:rFonts w:ascii="Times New Roman" w:hAnsi="Times New Roman" w:cs="Times New Roman"/>
          <w:sz w:val="28"/>
          <w:szCs w:val="28"/>
          <w:lang w:val="en-IN"/>
        </w:rPr>
      </w:pPr>
    </w:p>
    <w:p w14:paraId="779C82F0" w14:textId="77777777" w:rsidR="003E24B1" w:rsidRDefault="003E24B1" w:rsidP="0070316C">
      <w:pPr>
        <w:spacing w:line="360" w:lineRule="auto"/>
        <w:rPr>
          <w:rFonts w:ascii="Times New Roman" w:hAnsi="Times New Roman" w:cs="Times New Roman"/>
          <w:sz w:val="28"/>
          <w:szCs w:val="28"/>
          <w:lang w:val="en-IN"/>
        </w:rPr>
      </w:pPr>
    </w:p>
    <w:p w14:paraId="35D8AABA" w14:textId="77777777" w:rsidR="003E24B1" w:rsidRDefault="003E24B1" w:rsidP="0070316C">
      <w:pPr>
        <w:spacing w:line="360" w:lineRule="auto"/>
        <w:rPr>
          <w:rFonts w:ascii="Times New Roman" w:hAnsi="Times New Roman" w:cs="Times New Roman"/>
          <w:sz w:val="28"/>
          <w:szCs w:val="28"/>
          <w:lang w:val="en-IN"/>
        </w:rPr>
      </w:pPr>
    </w:p>
    <w:p w14:paraId="1550F017" w14:textId="77777777" w:rsidR="003E24B1" w:rsidRDefault="003E24B1" w:rsidP="0070316C">
      <w:pPr>
        <w:spacing w:line="360" w:lineRule="auto"/>
        <w:rPr>
          <w:rFonts w:ascii="Times New Roman" w:hAnsi="Times New Roman" w:cs="Times New Roman"/>
          <w:sz w:val="28"/>
          <w:szCs w:val="28"/>
          <w:lang w:val="en-IN"/>
        </w:rPr>
      </w:pPr>
    </w:p>
    <w:p w14:paraId="2DCCBD44" w14:textId="0060749C" w:rsidR="00D37A27" w:rsidRDefault="00D37A27">
      <w:pPr>
        <w:rPr>
          <w:rFonts w:ascii="Times New Roman" w:hAnsi="Times New Roman" w:cs="Times New Roman"/>
          <w:sz w:val="28"/>
          <w:szCs w:val="28"/>
          <w:lang w:val="en-IN"/>
        </w:rPr>
      </w:pPr>
    </w:p>
    <w:p w14:paraId="59B24FEE" w14:textId="1E5E7837" w:rsidR="00700F58" w:rsidRPr="005740DF" w:rsidRDefault="00700F58">
      <w:pPr>
        <w:rPr>
          <w:rFonts w:ascii="Times New Roman" w:hAnsi="Times New Roman" w:cs="Times New Roman"/>
          <w:b/>
          <w:bCs/>
          <w:sz w:val="32"/>
          <w:szCs w:val="32"/>
          <w:lang w:val="en-IN"/>
        </w:rPr>
      </w:pPr>
      <w:r w:rsidRPr="005740DF">
        <w:rPr>
          <w:rFonts w:ascii="Times New Roman" w:hAnsi="Times New Roman" w:cs="Times New Roman"/>
          <w:b/>
          <w:bCs/>
          <w:sz w:val="32"/>
          <w:szCs w:val="32"/>
          <w:lang w:val="en-IN"/>
        </w:rPr>
        <w:lastRenderedPageBreak/>
        <w:t>3.2 UML DIAGRAM</w:t>
      </w:r>
    </w:p>
    <w:p w14:paraId="33BE450E" w14:textId="77777777" w:rsidR="000B1820" w:rsidRDefault="000B1820">
      <w:pPr>
        <w:rPr>
          <w:rFonts w:ascii="Times New Roman" w:hAnsi="Times New Roman" w:cs="Times New Roman"/>
          <w:sz w:val="32"/>
          <w:szCs w:val="32"/>
          <w:lang w:val="en-IN"/>
        </w:rPr>
      </w:pPr>
    </w:p>
    <w:p w14:paraId="2F2C9DAF" w14:textId="77777777" w:rsidR="00700F58" w:rsidRDefault="00700F58">
      <w:pPr>
        <w:rPr>
          <w:rFonts w:ascii="Times New Roman" w:hAnsi="Times New Roman" w:cs="Times New Roman"/>
          <w:sz w:val="32"/>
          <w:szCs w:val="32"/>
          <w:lang w:val="en-IN"/>
        </w:rPr>
      </w:pPr>
    </w:p>
    <w:p w14:paraId="5D457766" w14:textId="580F3789" w:rsidR="00700F58" w:rsidRPr="005740DF" w:rsidRDefault="00ED0AB4">
      <w:pPr>
        <w:rPr>
          <w:rFonts w:ascii="Times New Roman" w:hAnsi="Times New Roman" w:cs="Times New Roman"/>
          <w:b/>
          <w:bCs/>
          <w:sz w:val="32"/>
          <w:szCs w:val="32"/>
          <w:lang w:val="en-IN"/>
        </w:rPr>
      </w:pPr>
      <w:r w:rsidRPr="005740DF">
        <w:rPr>
          <w:rFonts w:ascii="Times New Roman" w:hAnsi="Times New Roman" w:cs="Times New Roman"/>
          <w:b/>
          <w:bCs/>
          <w:sz w:val="32"/>
          <w:szCs w:val="32"/>
          <w:lang w:val="en-IN"/>
        </w:rPr>
        <w:t>USER CASE DIAGRAM</w:t>
      </w:r>
    </w:p>
    <w:p w14:paraId="6BE1AB5E" w14:textId="77777777" w:rsidR="00C97F4D" w:rsidRDefault="00C97F4D">
      <w:pPr>
        <w:rPr>
          <w:rFonts w:ascii="Times New Roman" w:hAnsi="Times New Roman" w:cs="Times New Roman"/>
          <w:sz w:val="32"/>
          <w:szCs w:val="32"/>
          <w:lang w:val="en-IN"/>
        </w:rPr>
      </w:pPr>
    </w:p>
    <w:p w14:paraId="5C11218C" w14:textId="77777777" w:rsidR="00C97F4D" w:rsidRDefault="00C97F4D">
      <w:pPr>
        <w:rPr>
          <w:rFonts w:ascii="Times New Roman" w:hAnsi="Times New Roman" w:cs="Times New Roman"/>
          <w:sz w:val="32"/>
          <w:szCs w:val="32"/>
          <w:lang w:val="en-IN"/>
        </w:rPr>
      </w:pPr>
    </w:p>
    <w:p w14:paraId="3CAF8D3D" w14:textId="5BF081C4" w:rsidR="00C97F4D" w:rsidRDefault="00C97F4D">
      <w:pPr>
        <w:rPr>
          <w:rFonts w:ascii="Times New Roman" w:hAnsi="Times New Roman" w:cs="Times New Roman"/>
          <w:sz w:val="32"/>
          <w:szCs w:val="32"/>
          <w:lang w:val="en-IN"/>
        </w:rPr>
      </w:pPr>
      <w:r w:rsidRPr="0073510F">
        <w:rPr>
          <w:rFonts w:ascii="Times New Roman" w:hAnsi="Times New Roman" w:cs="Times New Roman"/>
          <w:noProof/>
          <w:sz w:val="28"/>
          <w:szCs w:val="28"/>
          <w:lang w:val="en-IN"/>
        </w:rPr>
        <w:drawing>
          <wp:inline distT="0" distB="0" distL="0" distR="0" wp14:anchorId="34AF2FBE" wp14:editId="2FDA2ED6">
            <wp:extent cx="5691116" cy="605917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4892" cy="6148364"/>
                    </a:xfrm>
                    <a:prstGeom prst="rect">
                      <a:avLst/>
                    </a:prstGeom>
                  </pic:spPr>
                </pic:pic>
              </a:graphicData>
            </a:graphic>
          </wp:inline>
        </w:drawing>
      </w:r>
    </w:p>
    <w:p w14:paraId="3F6DCAA9" w14:textId="77777777" w:rsidR="000B1820" w:rsidRDefault="000B1820">
      <w:pPr>
        <w:rPr>
          <w:rFonts w:ascii="Times New Roman" w:hAnsi="Times New Roman" w:cs="Times New Roman"/>
          <w:sz w:val="32"/>
          <w:szCs w:val="32"/>
          <w:lang w:val="en-IN"/>
        </w:rPr>
      </w:pPr>
    </w:p>
    <w:p w14:paraId="54D58BB8" w14:textId="446B944A" w:rsidR="00ED0AB4" w:rsidRDefault="000B1820">
      <w:pPr>
        <w:rPr>
          <w:rFonts w:ascii="Times New Roman" w:hAnsi="Times New Roman" w:cs="Times New Roman"/>
          <w:sz w:val="32"/>
          <w:szCs w:val="32"/>
          <w:lang w:val="en-IN"/>
        </w:rPr>
      </w:pPr>
      <w:r w:rsidRPr="000B1820">
        <w:rPr>
          <w:rFonts w:ascii="Times New Roman" w:hAnsi="Times New Roman" w:cs="Times New Roman"/>
          <w:noProof/>
          <w:sz w:val="32"/>
          <w:szCs w:val="32"/>
          <w:lang w:val="en-IN"/>
        </w:rPr>
        <w:lastRenderedPageBreak/>
        <w:drawing>
          <wp:inline distT="0" distB="0" distL="0" distR="0" wp14:anchorId="6E24AEA6" wp14:editId="6DA160BE">
            <wp:extent cx="5798820" cy="6305266"/>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5024" cy="6355506"/>
                    </a:xfrm>
                    <a:prstGeom prst="rect">
                      <a:avLst/>
                    </a:prstGeom>
                  </pic:spPr>
                </pic:pic>
              </a:graphicData>
            </a:graphic>
          </wp:inline>
        </w:drawing>
      </w:r>
    </w:p>
    <w:p w14:paraId="00A2ADDC" w14:textId="77777777" w:rsidR="002A3A27" w:rsidRDefault="002A3A27">
      <w:pPr>
        <w:rPr>
          <w:rFonts w:ascii="Times New Roman" w:hAnsi="Times New Roman" w:cs="Times New Roman"/>
          <w:sz w:val="32"/>
          <w:szCs w:val="32"/>
          <w:lang w:val="en-IN"/>
        </w:rPr>
      </w:pPr>
    </w:p>
    <w:p w14:paraId="7594044E" w14:textId="6BC660BE" w:rsidR="00D300D9" w:rsidRPr="00AA6AC8" w:rsidRDefault="008E16ED" w:rsidP="008E16ED">
      <w:pPr>
        <w:spacing w:line="360" w:lineRule="auto"/>
        <w:ind w:left="1440" w:firstLine="720"/>
        <w:rPr>
          <w:rFonts w:ascii="Times New Roman" w:hAnsi="Times New Roman" w:cs="Times New Roman"/>
          <w:sz w:val="32"/>
          <w:szCs w:val="32"/>
          <w:lang w:val="en-IN"/>
        </w:rPr>
      </w:pPr>
      <w:r w:rsidRPr="00AA6AC8">
        <w:rPr>
          <w:rFonts w:ascii="Times New Roman" w:hAnsi="Times New Roman" w:cs="Times New Roman"/>
          <w:sz w:val="32"/>
          <w:szCs w:val="32"/>
          <w:lang w:val="en-IN"/>
        </w:rPr>
        <w:t>Fig.</w:t>
      </w:r>
      <w:r w:rsidR="00AA6AC8" w:rsidRPr="00AA6AC8">
        <w:rPr>
          <w:rFonts w:ascii="Times New Roman" w:hAnsi="Times New Roman" w:cs="Times New Roman"/>
          <w:sz w:val="32"/>
          <w:szCs w:val="32"/>
          <w:lang w:val="en-IN"/>
        </w:rPr>
        <w:t>2</w:t>
      </w:r>
      <w:r w:rsidRPr="00AA6AC8">
        <w:rPr>
          <w:rFonts w:ascii="Times New Roman" w:hAnsi="Times New Roman" w:cs="Times New Roman"/>
          <w:sz w:val="32"/>
          <w:szCs w:val="32"/>
          <w:lang w:val="en-IN"/>
        </w:rPr>
        <w:t xml:space="preserve"> Use</w:t>
      </w:r>
      <w:r w:rsidR="00AA6AC8" w:rsidRPr="00AA6AC8">
        <w:rPr>
          <w:rFonts w:ascii="Times New Roman" w:hAnsi="Times New Roman" w:cs="Times New Roman"/>
          <w:sz w:val="32"/>
          <w:szCs w:val="32"/>
          <w:lang w:val="en-IN"/>
        </w:rPr>
        <w:t xml:space="preserve"> </w:t>
      </w:r>
      <w:r w:rsidRPr="00AA6AC8">
        <w:rPr>
          <w:rFonts w:ascii="Times New Roman" w:hAnsi="Times New Roman" w:cs="Times New Roman"/>
          <w:sz w:val="32"/>
          <w:szCs w:val="32"/>
          <w:lang w:val="en-IN"/>
        </w:rPr>
        <w:t xml:space="preserve">case diagram for Student module </w:t>
      </w:r>
    </w:p>
    <w:p w14:paraId="39162442" w14:textId="6966A46C" w:rsidR="0073510F" w:rsidRDefault="00D300D9" w:rsidP="00F80CC6">
      <w:pPr>
        <w:rPr>
          <w:rFonts w:ascii="Times New Roman" w:hAnsi="Times New Roman" w:cs="Times New Roman"/>
          <w:sz w:val="28"/>
          <w:szCs w:val="28"/>
          <w:lang w:val="en-IN"/>
        </w:rPr>
      </w:pPr>
      <w:r>
        <w:rPr>
          <w:rFonts w:ascii="Times New Roman" w:hAnsi="Times New Roman" w:cs="Times New Roman"/>
          <w:sz w:val="28"/>
          <w:szCs w:val="28"/>
          <w:lang w:val="en-IN"/>
        </w:rPr>
        <w:br w:type="page"/>
      </w:r>
    </w:p>
    <w:p w14:paraId="725100ED" w14:textId="77777777" w:rsidR="007B3B7D" w:rsidRPr="005740DF" w:rsidRDefault="007B3B7D" w:rsidP="007B3B7D">
      <w:pPr>
        <w:rPr>
          <w:rFonts w:ascii="Times New Roman" w:hAnsi="Times New Roman" w:cs="Times New Roman"/>
          <w:b/>
          <w:bCs/>
          <w:sz w:val="28"/>
          <w:szCs w:val="28"/>
          <w:lang w:val="en-IN"/>
        </w:rPr>
      </w:pPr>
      <w:r w:rsidRPr="005740DF">
        <w:rPr>
          <w:rFonts w:ascii="Times New Roman" w:hAnsi="Times New Roman" w:cs="Times New Roman"/>
          <w:b/>
          <w:bCs/>
          <w:sz w:val="28"/>
          <w:szCs w:val="28"/>
          <w:lang w:val="en-IN"/>
        </w:rPr>
        <w:lastRenderedPageBreak/>
        <w:t>ENTITY RELATIONSHIP DIAGRAM</w:t>
      </w:r>
    </w:p>
    <w:p w14:paraId="289D68F4" w14:textId="77777777" w:rsidR="007B3B7D" w:rsidRDefault="007B3B7D" w:rsidP="007B3B7D">
      <w:pPr>
        <w:rPr>
          <w:rFonts w:ascii="Times New Roman" w:hAnsi="Times New Roman" w:cs="Times New Roman"/>
          <w:sz w:val="28"/>
          <w:szCs w:val="28"/>
          <w:lang w:val="en-IN"/>
        </w:rPr>
      </w:pPr>
    </w:p>
    <w:p w14:paraId="39D02D3C" w14:textId="4F1B91DF" w:rsidR="007B3B7D" w:rsidRDefault="00E56A2A" w:rsidP="007B3B7D">
      <w:pPr>
        <w:rPr>
          <w:rFonts w:ascii="Times New Roman" w:hAnsi="Times New Roman" w:cs="Times New Roman"/>
          <w:sz w:val="28"/>
          <w:szCs w:val="28"/>
          <w:lang w:val="en-IN"/>
        </w:rPr>
      </w:pP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699A737C" wp14:editId="19F210ED">
                <wp:simplePos x="0" y="0"/>
                <wp:positionH relativeFrom="column">
                  <wp:posOffset>2969869</wp:posOffset>
                </wp:positionH>
                <wp:positionV relativeFrom="paragraph">
                  <wp:posOffset>2882900</wp:posOffset>
                </wp:positionV>
                <wp:extent cx="659739" cy="2625750"/>
                <wp:effectExtent l="38100" t="0" r="26670" b="60325"/>
                <wp:wrapNone/>
                <wp:docPr id="29" name="Straight Arrow Connector 29"/>
                <wp:cNvGraphicFramePr/>
                <a:graphic xmlns:a="http://schemas.openxmlformats.org/drawingml/2006/main">
                  <a:graphicData uri="http://schemas.microsoft.com/office/word/2010/wordprocessingShape">
                    <wps:wsp>
                      <wps:cNvCnPr/>
                      <wps:spPr>
                        <a:xfrm flipH="1">
                          <a:off x="0" y="0"/>
                          <a:ext cx="659739" cy="262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17E213" id="_x0000_t32" coordsize="21600,21600" o:spt="32" o:oned="t" path="m,l21600,21600e" filled="f">
                <v:path arrowok="t" fillok="f" o:connecttype="none"/>
                <o:lock v:ext="edit" shapetype="t"/>
              </v:shapetype>
              <v:shape id="Straight Arrow Connector 29" o:spid="_x0000_s1026" type="#_x0000_t32" style="position:absolute;margin-left:233.85pt;margin-top:227pt;width:51.95pt;height:206.7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" strokecolor="#5b9bd5 [3204]" strokeweight=".5pt">
                <v:stroke endarrow="block" joinstyle="miter"/>
              </v:shape>
            </w:pict>
          </mc:Fallback>
        </mc:AlternateContent>
      </w:r>
      <w:r w:rsidR="001A5166" w:rsidRPr="001A5166">
        <w:rPr>
          <w:rFonts w:ascii="Times New Roman" w:hAnsi="Times New Roman" w:cs="Times New Roman"/>
          <w:noProof/>
          <w:sz w:val="28"/>
          <w:szCs w:val="28"/>
        </w:rPr>
        <w:drawing>
          <wp:inline distT="0" distB="0" distL="0" distR="0" wp14:anchorId="7597D8AD" wp14:editId="60CDD7F8">
            <wp:extent cx="3808095" cy="5034427"/>
            <wp:effectExtent l="34608" t="41592" r="36512" b="36513"/>
            <wp:docPr id="2" name="Content Placeholder 9">
              <a:extLst xmlns:a="http://schemas.openxmlformats.org/drawingml/2006/main">
                <a:ext uri="{FF2B5EF4-FFF2-40B4-BE49-F238E27FC236}">
                  <a16:creationId xmlns:a16="http://schemas.microsoft.com/office/drawing/2014/main" id="{83C4537A-9184-0655-A96D-98606B40423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83C4537A-9184-0655-A96D-98606B40423E}"/>
                        </a:ext>
                      </a:extLst>
                    </pic:cNvPr>
                    <pic:cNvPicPr>
                      <a:picLocks noGrp="1" noChangeAspect="1"/>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3808095" cy="5034427"/>
                    </a:xfrm>
                    <a:prstGeom prst="rect">
                      <a:avLst/>
                    </a:prstGeom>
                    <a:effectLst>
                      <a:outerShdw blurRad="25400" dir="17880000">
                        <a:srgbClr val="000000">
                          <a:alpha val="46000"/>
                        </a:srgbClr>
                      </a:outerShdw>
                    </a:effectLst>
                  </pic:spPr>
                </pic:pic>
              </a:graphicData>
            </a:graphic>
          </wp:inline>
        </w:drawing>
      </w:r>
    </w:p>
    <w:p w14:paraId="6AB3CFB2" w14:textId="4A4834BA" w:rsidR="005121E2" w:rsidRDefault="005121E2" w:rsidP="005121E2">
      <w:pPr>
        <w:rPr>
          <w:rFonts w:ascii="Times New Roman" w:hAnsi="Times New Roman" w:cs="Times New Roman"/>
          <w:sz w:val="32"/>
          <w:szCs w:val="32"/>
          <w:lang w:val="en-IN"/>
        </w:rPr>
      </w:pPr>
      <w:r w:rsidRPr="00F800C7">
        <w:rPr>
          <w:rFonts w:ascii="Times New Roman" w:hAnsi="Times New Roman" w:cs="Times New Roman"/>
          <w:noProof/>
          <w:sz w:val="28"/>
          <w:szCs w:val="28"/>
        </w:rPr>
        <w:drawing>
          <wp:inline distT="0" distB="0" distL="0" distR="0" wp14:anchorId="10F1EE0B" wp14:editId="18FE9FC0">
            <wp:extent cx="3193439" cy="4380865"/>
            <wp:effectExtent l="34925" t="41275" r="41910" b="41910"/>
            <wp:docPr id="14" name="Content Placeholder 11">
              <a:extLst xmlns:a="http://schemas.openxmlformats.org/drawingml/2006/main">
                <a:ext uri="{FF2B5EF4-FFF2-40B4-BE49-F238E27FC236}">
                  <a16:creationId xmlns:a16="http://schemas.microsoft.com/office/drawing/2014/main" id="{671FAE68-D499-6F2C-6DB7-11378201F90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a:extLst>
                        <a:ext uri="{FF2B5EF4-FFF2-40B4-BE49-F238E27FC236}">
                          <a16:creationId xmlns:a16="http://schemas.microsoft.com/office/drawing/2014/main" id="{671FAE68-D499-6F2C-6DB7-11378201F90B}"/>
                        </a:ext>
                      </a:extLst>
                    </pic:cNvPr>
                    <pic:cNvPicPr>
                      <a:picLocks noGrp="1" noChangeAspect="1"/>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3275708" cy="4493724"/>
                    </a:xfrm>
                    <a:prstGeom prst="rect">
                      <a:avLst/>
                    </a:prstGeom>
                    <a:effectLst>
                      <a:outerShdw blurRad="25400" dir="17880000">
                        <a:srgbClr val="000000">
                          <a:alpha val="46000"/>
                        </a:srgbClr>
                      </a:outerShdw>
                    </a:effectLst>
                  </pic:spPr>
                </pic:pic>
              </a:graphicData>
            </a:graphic>
          </wp:inline>
        </w:drawing>
      </w:r>
    </w:p>
    <w:p w14:paraId="003E550A" w14:textId="56B3A10A" w:rsidR="007B3B7D" w:rsidRDefault="007B3B7D" w:rsidP="005121E2">
      <w:pPr>
        <w:jc w:val="center"/>
        <w:rPr>
          <w:rFonts w:ascii="Times New Roman" w:hAnsi="Times New Roman" w:cs="Times New Roman"/>
          <w:sz w:val="32"/>
          <w:szCs w:val="32"/>
          <w:lang w:val="en-IN"/>
        </w:rPr>
      </w:pPr>
      <w:r w:rsidRPr="007B3B7D">
        <w:rPr>
          <w:rFonts w:ascii="Times New Roman" w:hAnsi="Times New Roman" w:cs="Times New Roman"/>
          <w:sz w:val="32"/>
          <w:szCs w:val="32"/>
          <w:lang w:val="en-IN"/>
        </w:rPr>
        <w:t>Fig 3. Entity Relationship diagram</w:t>
      </w:r>
    </w:p>
    <w:p w14:paraId="0A4331BA" w14:textId="77777777" w:rsidR="007B3B7D" w:rsidRPr="007B3B7D" w:rsidRDefault="007B3B7D" w:rsidP="007B3B7D">
      <w:pPr>
        <w:jc w:val="center"/>
        <w:rPr>
          <w:rFonts w:ascii="Times New Roman" w:hAnsi="Times New Roman" w:cs="Times New Roman"/>
          <w:sz w:val="32"/>
          <w:szCs w:val="32"/>
          <w:lang w:val="en-IN"/>
        </w:rPr>
      </w:pPr>
    </w:p>
    <w:p w14:paraId="564B176C" w14:textId="77777777" w:rsidR="00AC2B93" w:rsidRDefault="00AC2B93" w:rsidP="00F80CC6">
      <w:pPr>
        <w:rPr>
          <w:rFonts w:ascii="Times New Roman" w:hAnsi="Times New Roman" w:cs="Times New Roman"/>
          <w:b/>
          <w:bCs/>
          <w:sz w:val="28"/>
          <w:szCs w:val="28"/>
          <w:lang w:val="en-IN"/>
        </w:rPr>
      </w:pPr>
    </w:p>
    <w:p w14:paraId="1FC4E8DA" w14:textId="77777777" w:rsidR="00AC2B93" w:rsidRDefault="00AC2B93" w:rsidP="00F80CC6">
      <w:pPr>
        <w:rPr>
          <w:rFonts w:ascii="Times New Roman" w:hAnsi="Times New Roman" w:cs="Times New Roman"/>
          <w:b/>
          <w:bCs/>
          <w:sz w:val="28"/>
          <w:szCs w:val="28"/>
          <w:lang w:val="en-IN"/>
        </w:rPr>
      </w:pPr>
    </w:p>
    <w:p w14:paraId="1F21AA0A" w14:textId="77777777" w:rsidR="00AC2B93" w:rsidRDefault="00AC2B93" w:rsidP="00F80CC6">
      <w:pPr>
        <w:rPr>
          <w:rFonts w:ascii="Times New Roman" w:hAnsi="Times New Roman" w:cs="Times New Roman"/>
          <w:b/>
          <w:bCs/>
          <w:sz w:val="28"/>
          <w:szCs w:val="28"/>
          <w:lang w:val="en-IN"/>
        </w:rPr>
      </w:pPr>
    </w:p>
    <w:p w14:paraId="2DF276E1" w14:textId="57FD4B09" w:rsidR="00AC2B93" w:rsidRDefault="00AC2B93" w:rsidP="00F80CC6">
      <w:pPr>
        <w:rPr>
          <w:rFonts w:ascii="Times New Roman" w:hAnsi="Times New Roman" w:cs="Times New Roman"/>
          <w:b/>
          <w:bCs/>
          <w:sz w:val="28"/>
          <w:szCs w:val="28"/>
          <w:lang w:val="en-IN"/>
        </w:rPr>
      </w:pPr>
    </w:p>
    <w:p w14:paraId="7F89BB0B" w14:textId="77777777" w:rsidR="00AC2B93" w:rsidRDefault="00AC2B93" w:rsidP="00F80CC6">
      <w:pPr>
        <w:rPr>
          <w:rFonts w:ascii="Times New Roman" w:hAnsi="Times New Roman" w:cs="Times New Roman"/>
          <w:b/>
          <w:bCs/>
          <w:sz w:val="28"/>
          <w:szCs w:val="28"/>
          <w:lang w:val="en-IN"/>
        </w:rPr>
      </w:pPr>
    </w:p>
    <w:p w14:paraId="719FA9E5" w14:textId="77777777" w:rsidR="00AC2B93" w:rsidRDefault="00AC2B93" w:rsidP="00F80CC6">
      <w:pPr>
        <w:rPr>
          <w:rFonts w:ascii="Times New Roman" w:hAnsi="Times New Roman" w:cs="Times New Roman"/>
          <w:b/>
          <w:bCs/>
          <w:sz w:val="28"/>
          <w:szCs w:val="28"/>
          <w:lang w:val="en-IN"/>
        </w:rPr>
      </w:pPr>
    </w:p>
    <w:p w14:paraId="2C5F4A71" w14:textId="77777777" w:rsidR="00AC2B93" w:rsidRDefault="00AC2B93" w:rsidP="00F80CC6">
      <w:pPr>
        <w:rPr>
          <w:rFonts w:ascii="Times New Roman" w:hAnsi="Times New Roman" w:cs="Times New Roman"/>
          <w:b/>
          <w:bCs/>
          <w:sz w:val="28"/>
          <w:szCs w:val="28"/>
          <w:lang w:val="en-IN"/>
        </w:rPr>
      </w:pPr>
    </w:p>
    <w:p w14:paraId="58977056" w14:textId="0E234347" w:rsidR="00F80CC6" w:rsidRPr="005740DF" w:rsidRDefault="00F80CC6" w:rsidP="00F80CC6">
      <w:pPr>
        <w:rPr>
          <w:rFonts w:ascii="Times New Roman" w:hAnsi="Times New Roman" w:cs="Times New Roman"/>
          <w:b/>
          <w:bCs/>
          <w:sz w:val="28"/>
          <w:szCs w:val="28"/>
          <w:lang w:val="en-IN"/>
        </w:rPr>
      </w:pPr>
      <w:r w:rsidRPr="005740DF">
        <w:rPr>
          <w:rFonts w:ascii="Times New Roman" w:hAnsi="Times New Roman" w:cs="Times New Roman"/>
          <w:b/>
          <w:bCs/>
          <w:sz w:val="28"/>
          <w:szCs w:val="28"/>
          <w:lang w:val="en-IN"/>
        </w:rPr>
        <w:t>CLASS DIAGRAM</w:t>
      </w:r>
    </w:p>
    <w:p w14:paraId="2AF3746E" w14:textId="77777777" w:rsidR="0073510F" w:rsidRDefault="0073510F" w:rsidP="00F80CC6">
      <w:pPr>
        <w:rPr>
          <w:rFonts w:ascii="Times New Roman" w:hAnsi="Times New Roman" w:cs="Times New Roman"/>
          <w:sz w:val="28"/>
          <w:szCs w:val="28"/>
          <w:lang w:val="en-IN"/>
        </w:rPr>
      </w:pPr>
    </w:p>
    <w:p w14:paraId="4F0AF85D" w14:textId="77777777" w:rsidR="0073510F" w:rsidRDefault="0073510F" w:rsidP="00F80CC6">
      <w:pPr>
        <w:rPr>
          <w:rFonts w:ascii="Times New Roman" w:hAnsi="Times New Roman" w:cs="Times New Roman"/>
          <w:sz w:val="28"/>
          <w:szCs w:val="28"/>
          <w:lang w:val="en-IN"/>
        </w:rPr>
      </w:pPr>
    </w:p>
    <w:p w14:paraId="2B1AD6DE" w14:textId="1AD92647" w:rsidR="00AA6AC8" w:rsidRDefault="00787AE1">
      <w:pPr>
        <w:rPr>
          <w:rFonts w:ascii="Times New Roman" w:hAnsi="Times New Roman" w:cs="Times New Roman"/>
          <w:sz w:val="28"/>
          <w:szCs w:val="28"/>
          <w:lang w:val="en-IN"/>
        </w:rPr>
      </w:pPr>
      <w:r w:rsidRPr="00787AE1">
        <w:rPr>
          <w:rFonts w:ascii="Times New Roman" w:hAnsi="Times New Roman" w:cs="Times New Roman"/>
          <w:noProof/>
          <w:sz w:val="28"/>
          <w:szCs w:val="28"/>
        </w:rPr>
        <w:drawing>
          <wp:inline distT="0" distB="0" distL="0" distR="0" wp14:anchorId="179E2C77" wp14:editId="3AEF3639">
            <wp:extent cx="7109460" cy="6132885"/>
            <wp:effectExtent l="0" t="6985" r="8255" b="8255"/>
            <wp:docPr id="30" name="Picture 4">
              <a:extLst xmlns:a="http://schemas.openxmlformats.org/drawingml/2006/main">
                <a:ext uri="{FF2B5EF4-FFF2-40B4-BE49-F238E27FC236}">
                  <a16:creationId xmlns:a16="http://schemas.microsoft.com/office/drawing/2014/main" id="{B4A3E815-F278-A3CC-A0EF-02FF546350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4A3E815-F278-A3CC-A0EF-02FF54635004}"/>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7125200" cy="6146463"/>
                    </a:xfrm>
                    <a:prstGeom prst="rect">
                      <a:avLst/>
                    </a:prstGeom>
                  </pic:spPr>
                </pic:pic>
              </a:graphicData>
            </a:graphic>
          </wp:inline>
        </w:drawing>
      </w:r>
    </w:p>
    <w:p w14:paraId="2F743055" w14:textId="77777777" w:rsidR="00267285" w:rsidRDefault="00267285">
      <w:pPr>
        <w:rPr>
          <w:rFonts w:ascii="Times New Roman" w:hAnsi="Times New Roman" w:cs="Times New Roman"/>
          <w:b/>
          <w:bCs/>
          <w:sz w:val="32"/>
          <w:szCs w:val="32"/>
          <w:lang w:val="en-IN"/>
        </w:rPr>
      </w:pPr>
    </w:p>
    <w:p w14:paraId="557DEA60" w14:textId="079C14F0" w:rsidR="00587CA6" w:rsidRPr="005740DF" w:rsidRDefault="00587CA6">
      <w:pPr>
        <w:rPr>
          <w:rFonts w:ascii="Times New Roman" w:hAnsi="Times New Roman" w:cs="Times New Roman"/>
          <w:b/>
          <w:bCs/>
          <w:sz w:val="32"/>
          <w:szCs w:val="32"/>
          <w:lang w:val="en-IN"/>
        </w:rPr>
      </w:pPr>
      <w:r w:rsidRPr="005740DF">
        <w:rPr>
          <w:rFonts w:ascii="Times New Roman" w:hAnsi="Times New Roman" w:cs="Times New Roman"/>
          <w:b/>
          <w:bCs/>
          <w:sz w:val="32"/>
          <w:szCs w:val="32"/>
          <w:lang w:val="en-IN"/>
        </w:rPr>
        <w:t>3.3 INPUT AND OUTPUT SREENS</w:t>
      </w:r>
    </w:p>
    <w:p w14:paraId="40E511D7" w14:textId="7F4D8043" w:rsidR="00E630C8" w:rsidRDefault="00E630C8">
      <w:pPr>
        <w:rPr>
          <w:rFonts w:ascii="Times New Roman" w:hAnsi="Times New Roman" w:cs="Times New Roman"/>
          <w:sz w:val="32"/>
          <w:szCs w:val="32"/>
          <w:lang w:val="en-IN"/>
        </w:rPr>
      </w:pPr>
    </w:p>
    <w:p w14:paraId="5B3E7C3B" w14:textId="7C4883DE" w:rsidR="00E630C8" w:rsidRPr="005740DF" w:rsidRDefault="000E753D">
      <w:pPr>
        <w:rPr>
          <w:rFonts w:ascii="Times New Roman" w:hAnsi="Times New Roman" w:cs="Times New Roman"/>
          <w:b/>
          <w:bCs/>
          <w:sz w:val="28"/>
          <w:szCs w:val="28"/>
          <w:lang w:val="en-IN"/>
        </w:rPr>
      </w:pPr>
      <w:r w:rsidRPr="005740DF">
        <w:rPr>
          <w:rFonts w:ascii="Times New Roman" w:hAnsi="Times New Roman" w:cs="Times New Roman"/>
          <w:b/>
          <w:bCs/>
          <w:sz w:val="28"/>
          <w:szCs w:val="28"/>
          <w:lang w:val="en-IN"/>
        </w:rPr>
        <w:t>Home Screen:</w:t>
      </w:r>
    </w:p>
    <w:p w14:paraId="1959D2FF" w14:textId="77777777" w:rsidR="002B76BB" w:rsidRDefault="002B76BB">
      <w:pPr>
        <w:rPr>
          <w:rFonts w:ascii="Times New Roman" w:hAnsi="Times New Roman" w:cs="Times New Roman"/>
          <w:sz w:val="28"/>
          <w:szCs w:val="28"/>
          <w:lang w:val="en-IN"/>
        </w:rPr>
      </w:pPr>
    </w:p>
    <w:p w14:paraId="50F48093" w14:textId="0499015A" w:rsidR="000E753D" w:rsidRDefault="00AF7165">
      <w:pPr>
        <w:rPr>
          <w:rFonts w:ascii="Times New Roman" w:hAnsi="Times New Roman" w:cs="Times New Roman"/>
          <w:sz w:val="28"/>
          <w:szCs w:val="28"/>
          <w:lang w:val="en-IN"/>
        </w:rPr>
      </w:pPr>
      <w:r>
        <w:rPr>
          <w:rFonts w:ascii="Times New Roman" w:hAnsi="Times New Roman" w:cs="Times New Roman"/>
          <w:noProof/>
          <w:sz w:val="28"/>
          <w:szCs w:val="28"/>
          <w:lang w:val="en-IN"/>
        </w:rPr>
        <w:drawing>
          <wp:inline distT="0" distB="0" distL="0" distR="0" wp14:anchorId="7CD58347" wp14:editId="0FA6B7E7">
            <wp:extent cx="5457825" cy="2181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4" cstate="print">
                      <a:extLst>
                        <a:ext uri="{28A0092B-C50C-407E-A947-70E740481C1C}">
                          <a14:useLocalDpi xmlns:a14="http://schemas.microsoft.com/office/drawing/2010/main" val="0"/>
                        </a:ext>
                      </a:extLst>
                    </a:blip>
                    <a:srcRect t="12314" r="3232" b="47738"/>
                    <a:stretch/>
                  </pic:blipFill>
                  <pic:spPr bwMode="auto">
                    <a:xfrm>
                      <a:off x="0" y="0"/>
                      <a:ext cx="5457825" cy="2181225"/>
                    </a:xfrm>
                    <a:prstGeom prst="rect">
                      <a:avLst/>
                    </a:prstGeom>
                    <a:ln>
                      <a:noFill/>
                    </a:ln>
                    <a:extLst>
                      <a:ext uri="{53640926-AAD7-44D8-BBD7-CCE9431645EC}">
                        <a14:shadowObscured xmlns:a14="http://schemas.microsoft.com/office/drawing/2010/main"/>
                      </a:ext>
                    </a:extLst>
                  </pic:spPr>
                </pic:pic>
              </a:graphicData>
            </a:graphic>
          </wp:inline>
        </w:drawing>
      </w:r>
      <w:r w:rsidR="002C69A7" w:rsidRPr="005740DF">
        <w:rPr>
          <w:rFonts w:ascii="Times New Roman" w:hAnsi="Times New Roman" w:cs="Times New Roman"/>
          <w:b/>
          <w:bCs/>
          <w:sz w:val="28"/>
          <w:szCs w:val="28"/>
          <w:lang w:val="en-IN"/>
        </w:rPr>
        <w:t>Student Registration:</w:t>
      </w:r>
    </w:p>
    <w:p w14:paraId="21017A1F" w14:textId="0B6D5E93" w:rsidR="00456608" w:rsidRPr="000E753D" w:rsidRDefault="00456608">
      <w:pPr>
        <w:rPr>
          <w:rFonts w:ascii="Times New Roman" w:hAnsi="Times New Roman" w:cs="Times New Roman"/>
          <w:sz w:val="28"/>
          <w:szCs w:val="28"/>
          <w:lang w:val="en-IN"/>
        </w:rPr>
      </w:pPr>
      <w:r>
        <w:rPr>
          <w:rFonts w:ascii="Times New Roman" w:hAnsi="Times New Roman" w:cs="Times New Roman"/>
          <w:noProof/>
          <w:sz w:val="28"/>
          <w:szCs w:val="28"/>
          <w:lang w:val="en-IN"/>
        </w:rPr>
        <w:drawing>
          <wp:inline distT="0" distB="0" distL="0" distR="0" wp14:anchorId="7DD1F5B4" wp14:editId="549CBD26">
            <wp:extent cx="5640070" cy="26719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5650641" cy="2676956"/>
                    </a:xfrm>
                    <a:prstGeom prst="rect">
                      <a:avLst/>
                    </a:prstGeom>
                  </pic:spPr>
                </pic:pic>
              </a:graphicData>
            </a:graphic>
          </wp:inline>
        </w:drawing>
      </w:r>
    </w:p>
    <w:p w14:paraId="2417402B" w14:textId="77777777" w:rsidR="002B76BB" w:rsidRDefault="00A4574A">
      <w:pPr>
        <w:rPr>
          <w:rFonts w:ascii="Times New Roman" w:hAnsi="Times New Roman" w:cs="Times New Roman"/>
          <w:sz w:val="28"/>
          <w:szCs w:val="28"/>
          <w:lang w:val="en-IN"/>
        </w:rPr>
      </w:pPr>
      <w:r>
        <w:rPr>
          <w:rFonts w:ascii="Times New Roman" w:hAnsi="Times New Roman" w:cs="Times New Roman"/>
          <w:noProof/>
          <w:sz w:val="32"/>
          <w:szCs w:val="32"/>
          <w:lang w:val="en-IN"/>
        </w:rPr>
        <w:drawing>
          <wp:inline distT="0" distB="0" distL="0" distR="0" wp14:anchorId="4C08BE4A" wp14:editId="36700430">
            <wp:extent cx="6297295" cy="1400175"/>
            <wp:effectExtent l="0" t="0" r="825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6" cstate="print">
                      <a:extLst>
                        <a:ext uri="{28A0092B-C50C-407E-A947-70E740481C1C}">
                          <a14:useLocalDpi xmlns:a14="http://schemas.microsoft.com/office/drawing/2010/main" val="0"/>
                        </a:ext>
                      </a:extLst>
                    </a:blip>
                    <a:srcRect t="40670"/>
                    <a:stretch/>
                  </pic:blipFill>
                  <pic:spPr bwMode="auto">
                    <a:xfrm>
                      <a:off x="0" y="0"/>
                      <a:ext cx="6297295" cy="1400175"/>
                    </a:xfrm>
                    <a:prstGeom prst="rect">
                      <a:avLst/>
                    </a:prstGeom>
                    <a:ln>
                      <a:noFill/>
                    </a:ln>
                    <a:extLst>
                      <a:ext uri="{53640926-AAD7-44D8-BBD7-CCE9431645EC}">
                        <a14:shadowObscured xmlns:a14="http://schemas.microsoft.com/office/drawing/2010/main"/>
                      </a:ext>
                    </a:extLst>
                  </pic:spPr>
                </pic:pic>
              </a:graphicData>
            </a:graphic>
          </wp:inline>
        </w:drawing>
      </w:r>
    </w:p>
    <w:p w14:paraId="0B8824CA" w14:textId="77777777" w:rsidR="002B76BB" w:rsidRDefault="002B76BB">
      <w:pPr>
        <w:rPr>
          <w:rFonts w:ascii="Times New Roman" w:hAnsi="Times New Roman" w:cs="Times New Roman"/>
          <w:sz w:val="28"/>
          <w:szCs w:val="28"/>
          <w:lang w:val="en-IN"/>
        </w:rPr>
      </w:pPr>
    </w:p>
    <w:p w14:paraId="46A4EA82" w14:textId="77777777" w:rsidR="002B76BB" w:rsidRDefault="002B76BB">
      <w:pPr>
        <w:rPr>
          <w:rFonts w:ascii="Times New Roman" w:hAnsi="Times New Roman" w:cs="Times New Roman"/>
          <w:sz w:val="28"/>
          <w:szCs w:val="28"/>
          <w:lang w:val="en-IN"/>
        </w:rPr>
      </w:pPr>
    </w:p>
    <w:p w14:paraId="11117FA9" w14:textId="77777777" w:rsidR="002B76BB" w:rsidRDefault="002B76BB">
      <w:pPr>
        <w:rPr>
          <w:rFonts w:ascii="Times New Roman" w:hAnsi="Times New Roman" w:cs="Times New Roman"/>
          <w:sz w:val="28"/>
          <w:szCs w:val="28"/>
          <w:lang w:val="en-IN"/>
        </w:rPr>
      </w:pPr>
    </w:p>
    <w:p w14:paraId="2EE0C781" w14:textId="77777777" w:rsidR="002B76BB" w:rsidRDefault="002B76BB">
      <w:pPr>
        <w:rPr>
          <w:rFonts w:ascii="Times New Roman" w:hAnsi="Times New Roman" w:cs="Times New Roman"/>
          <w:sz w:val="28"/>
          <w:szCs w:val="28"/>
          <w:lang w:val="en-IN"/>
        </w:rPr>
      </w:pPr>
    </w:p>
    <w:p w14:paraId="760E2BD4" w14:textId="77777777" w:rsidR="002B76BB" w:rsidRDefault="002B76BB">
      <w:pPr>
        <w:rPr>
          <w:rFonts w:ascii="Times New Roman" w:hAnsi="Times New Roman" w:cs="Times New Roman"/>
          <w:sz w:val="28"/>
          <w:szCs w:val="28"/>
          <w:lang w:val="en-IN"/>
        </w:rPr>
      </w:pPr>
    </w:p>
    <w:p w14:paraId="516EE15A" w14:textId="77777777" w:rsidR="002B76BB" w:rsidRDefault="002B76BB">
      <w:pPr>
        <w:rPr>
          <w:rFonts w:ascii="Times New Roman" w:hAnsi="Times New Roman" w:cs="Times New Roman"/>
          <w:sz w:val="28"/>
          <w:szCs w:val="28"/>
          <w:lang w:val="en-IN"/>
        </w:rPr>
      </w:pPr>
    </w:p>
    <w:p w14:paraId="7500A7C6" w14:textId="0707CDCD" w:rsidR="00E630C8" w:rsidRPr="005740DF" w:rsidRDefault="003814BE">
      <w:pPr>
        <w:rPr>
          <w:rFonts w:ascii="Times New Roman" w:hAnsi="Times New Roman" w:cs="Times New Roman"/>
          <w:b/>
          <w:bCs/>
          <w:sz w:val="32"/>
          <w:szCs w:val="32"/>
          <w:lang w:val="en-IN"/>
        </w:rPr>
      </w:pPr>
      <w:r w:rsidRPr="005740DF">
        <w:rPr>
          <w:rFonts w:ascii="Times New Roman" w:hAnsi="Times New Roman" w:cs="Times New Roman"/>
          <w:b/>
          <w:bCs/>
          <w:sz w:val="28"/>
          <w:szCs w:val="28"/>
          <w:lang w:val="en-IN"/>
        </w:rPr>
        <w:t>Student login:</w:t>
      </w:r>
    </w:p>
    <w:p w14:paraId="25DC13C9" w14:textId="3B5A8D5F" w:rsidR="00C04888" w:rsidRPr="003814BE" w:rsidRDefault="00C04888">
      <w:pPr>
        <w:rPr>
          <w:rFonts w:ascii="Times New Roman" w:hAnsi="Times New Roman" w:cs="Times New Roman"/>
          <w:sz w:val="28"/>
          <w:szCs w:val="28"/>
          <w:lang w:val="en-IN"/>
        </w:rPr>
      </w:pPr>
      <w:r>
        <w:rPr>
          <w:rFonts w:ascii="Times New Roman" w:hAnsi="Times New Roman" w:cs="Times New Roman"/>
          <w:noProof/>
          <w:sz w:val="28"/>
          <w:szCs w:val="28"/>
          <w:lang w:val="en-IN"/>
        </w:rPr>
        <w:drawing>
          <wp:inline distT="0" distB="0" distL="0" distR="0" wp14:anchorId="1BEE4144" wp14:editId="726107C3">
            <wp:extent cx="4819650" cy="2419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19650" cy="2419350"/>
                    </a:xfrm>
                    <a:prstGeom prst="rect">
                      <a:avLst/>
                    </a:prstGeom>
                  </pic:spPr>
                </pic:pic>
              </a:graphicData>
            </a:graphic>
          </wp:inline>
        </w:drawing>
      </w:r>
    </w:p>
    <w:p w14:paraId="7463F1E4" w14:textId="60EC96F2" w:rsidR="00E630C8" w:rsidRPr="005740DF" w:rsidRDefault="002F5BB1">
      <w:pPr>
        <w:rPr>
          <w:rFonts w:ascii="Times New Roman" w:hAnsi="Times New Roman" w:cs="Times New Roman"/>
          <w:b/>
          <w:bCs/>
          <w:sz w:val="28"/>
          <w:szCs w:val="28"/>
          <w:lang w:val="en-IN"/>
        </w:rPr>
      </w:pPr>
      <w:r w:rsidRPr="005740DF">
        <w:rPr>
          <w:rFonts w:ascii="Times New Roman" w:hAnsi="Times New Roman" w:cs="Times New Roman"/>
          <w:b/>
          <w:bCs/>
          <w:sz w:val="28"/>
          <w:szCs w:val="28"/>
          <w:lang w:val="en-IN"/>
        </w:rPr>
        <w:t>Student dashboard:</w:t>
      </w:r>
    </w:p>
    <w:p w14:paraId="0F3EC88E" w14:textId="77777777" w:rsidR="006C00A4" w:rsidRDefault="00A4067F">
      <w:pPr>
        <w:rPr>
          <w:rFonts w:ascii="Times New Roman" w:hAnsi="Times New Roman" w:cs="Times New Roman"/>
          <w:b/>
          <w:bCs/>
          <w:sz w:val="28"/>
          <w:szCs w:val="28"/>
          <w:lang w:val="en-IN"/>
        </w:rPr>
      </w:pPr>
      <w:r>
        <w:rPr>
          <w:rFonts w:ascii="Times New Roman" w:hAnsi="Times New Roman" w:cs="Times New Roman"/>
          <w:noProof/>
          <w:sz w:val="32"/>
          <w:szCs w:val="32"/>
          <w:lang w:val="en-IN"/>
        </w:rPr>
        <w:drawing>
          <wp:inline distT="0" distB="0" distL="0" distR="0" wp14:anchorId="46E7037D" wp14:editId="56ACA5CF">
            <wp:extent cx="5324475" cy="10287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8" cstate="print">
                      <a:extLst>
                        <a:ext uri="{28A0092B-C50C-407E-A947-70E740481C1C}">
                          <a14:useLocalDpi xmlns:a14="http://schemas.microsoft.com/office/drawing/2010/main" val="0"/>
                        </a:ext>
                      </a:extLst>
                    </a:blip>
                    <a:srcRect t="15317" r="5595" b="37486"/>
                    <a:stretch/>
                  </pic:blipFill>
                  <pic:spPr bwMode="auto">
                    <a:xfrm>
                      <a:off x="0" y="0"/>
                      <a:ext cx="5324475" cy="1028700"/>
                    </a:xfrm>
                    <a:prstGeom prst="rect">
                      <a:avLst/>
                    </a:prstGeom>
                    <a:ln>
                      <a:noFill/>
                    </a:ln>
                    <a:extLst>
                      <a:ext uri="{53640926-AAD7-44D8-BBD7-CCE9431645EC}">
                        <a14:shadowObscured xmlns:a14="http://schemas.microsoft.com/office/drawing/2010/main"/>
                      </a:ext>
                    </a:extLst>
                  </pic:spPr>
                </pic:pic>
              </a:graphicData>
            </a:graphic>
          </wp:inline>
        </w:drawing>
      </w:r>
      <w:r w:rsidR="00D44BB9">
        <w:rPr>
          <w:rFonts w:ascii="Times New Roman" w:hAnsi="Times New Roman" w:cs="Times New Roman"/>
          <w:noProof/>
          <w:sz w:val="32"/>
          <w:szCs w:val="32"/>
          <w:lang w:val="en-IN"/>
        </w:rPr>
        <w:drawing>
          <wp:inline distT="0" distB="0" distL="0" distR="0" wp14:anchorId="43973645" wp14:editId="33718BF1">
            <wp:extent cx="5372100" cy="1866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9" cstate="print">
                      <a:extLst>
                        <a:ext uri="{28A0092B-C50C-407E-A947-70E740481C1C}">
                          <a14:useLocalDpi xmlns:a14="http://schemas.microsoft.com/office/drawing/2010/main" val="0"/>
                        </a:ext>
                      </a:extLst>
                    </a:blip>
                    <a:srcRect t="17121" r="4751" b="6889"/>
                    <a:stretch/>
                  </pic:blipFill>
                  <pic:spPr bwMode="auto">
                    <a:xfrm>
                      <a:off x="0" y="0"/>
                      <a:ext cx="5372100" cy="1866900"/>
                    </a:xfrm>
                    <a:prstGeom prst="rect">
                      <a:avLst/>
                    </a:prstGeom>
                    <a:ln>
                      <a:noFill/>
                    </a:ln>
                    <a:extLst>
                      <a:ext uri="{53640926-AAD7-44D8-BBD7-CCE9431645EC}">
                        <a14:shadowObscured xmlns:a14="http://schemas.microsoft.com/office/drawing/2010/main"/>
                      </a:ext>
                    </a:extLst>
                  </pic:spPr>
                </pic:pic>
              </a:graphicData>
            </a:graphic>
          </wp:inline>
        </w:drawing>
      </w:r>
    </w:p>
    <w:p w14:paraId="5F6FC242" w14:textId="229D7FDB" w:rsidR="00311AB3" w:rsidRPr="004D7CB6" w:rsidRDefault="00C37907">
      <w:pPr>
        <w:rPr>
          <w:rFonts w:ascii="Times New Roman" w:hAnsi="Times New Roman" w:cs="Times New Roman"/>
          <w:sz w:val="32"/>
          <w:szCs w:val="32"/>
          <w:lang w:val="en-IN"/>
        </w:rPr>
      </w:pPr>
      <w:r w:rsidRPr="005740DF">
        <w:rPr>
          <w:rFonts w:ascii="Times New Roman" w:hAnsi="Times New Roman" w:cs="Times New Roman"/>
          <w:b/>
          <w:bCs/>
          <w:sz w:val="28"/>
          <w:szCs w:val="28"/>
          <w:lang w:val="en-IN"/>
        </w:rPr>
        <w:t>Student Give test</w:t>
      </w:r>
    </w:p>
    <w:p w14:paraId="33620929" w14:textId="77777777" w:rsidR="008D088D" w:rsidRDefault="008D088D">
      <w:pPr>
        <w:rPr>
          <w:rFonts w:ascii="Times New Roman" w:hAnsi="Times New Roman" w:cs="Times New Roman"/>
          <w:sz w:val="28"/>
          <w:szCs w:val="28"/>
          <w:lang w:val="en-IN"/>
        </w:rPr>
      </w:pPr>
    </w:p>
    <w:p w14:paraId="5BFD111E" w14:textId="7CC3454A" w:rsidR="00C37907" w:rsidRPr="00C37907" w:rsidRDefault="0026316D">
      <w:pPr>
        <w:rPr>
          <w:rFonts w:ascii="Times New Roman" w:hAnsi="Times New Roman" w:cs="Times New Roman"/>
          <w:sz w:val="28"/>
          <w:szCs w:val="28"/>
          <w:lang w:val="en-IN"/>
        </w:rPr>
      </w:pPr>
      <w:r>
        <w:rPr>
          <w:rFonts w:ascii="Times New Roman" w:hAnsi="Times New Roman" w:cs="Times New Roman"/>
          <w:noProof/>
          <w:sz w:val="28"/>
          <w:szCs w:val="28"/>
          <w:lang w:val="en-IN"/>
        </w:rPr>
        <w:drawing>
          <wp:inline distT="0" distB="0" distL="0" distR="0" wp14:anchorId="6A462A7B" wp14:editId="1167EEE6">
            <wp:extent cx="5362575" cy="1962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30" cstate="print">
                      <a:extLst>
                        <a:ext uri="{28A0092B-C50C-407E-A947-70E740481C1C}">
                          <a14:useLocalDpi xmlns:a14="http://schemas.microsoft.com/office/drawing/2010/main" val="0"/>
                        </a:ext>
                      </a:extLst>
                    </a:blip>
                    <a:srcRect t="14497" r="4920" b="8922"/>
                    <a:stretch/>
                  </pic:blipFill>
                  <pic:spPr bwMode="auto">
                    <a:xfrm>
                      <a:off x="0" y="0"/>
                      <a:ext cx="5362575" cy="1962150"/>
                    </a:xfrm>
                    <a:prstGeom prst="rect">
                      <a:avLst/>
                    </a:prstGeom>
                    <a:ln>
                      <a:noFill/>
                    </a:ln>
                    <a:extLst>
                      <a:ext uri="{53640926-AAD7-44D8-BBD7-CCE9431645EC}">
                        <a14:shadowObscured xmlns:a14="http://schemas.microsoft.com/office/drawing/2010/main"/>
                      </a:ext>
                    </a:extLst>
                  </pic:spPr>
                </pic:pic>
              </a:graphicData>
            </a:graphic>
          </wp:inline>
        </w:drawing>
      </w:r>
    </w:p>
    <w:p w14:paraId="3D818C36" w14:textId="238ABBC4" w:rsidR="00E630C8" w:rsidRDefault="00E630C8">
      <w:pPr>
        <w:rPr>
          <w:rFonts w:ascii="Times New Roman" w:hAnsi="Times New Roman" w:cs="Times New Roman"/>
          <w:sz w:val="32"/>
          <w:szCs w:val="32"/>
          <w:lang w:val="en-IN"/>
        </w:rPr>
      </w:pPr>
    </w:p>
    <w:p w14:paraId="0329C1C6" w14:textId="77777777" w:rsidR="004D7CB6" w:rsidRDefault="004D7CB6">
      <w:pPr>
        <w:rPr>
          <w:rFonts w:ascii="Times New Roman" w:hAnsi="Times New Roman" w:cs="Times New Roman"/>
          <w:sz w:val="28"/>
          <w:szCs w:val="28"/>
          <w:lang w:val="en-IN"/>
        </w:rPr>
      </w:pPr>
    </w:p>
    <w:p w14:paraId="31798DAF" w14:textId="77777777" w:rsidR="004D7CB6" w:rsidRDefault="004D7CB6">
      <w:pPr>
        <w:rPr>
          <w:rFonts w:ascii="Times New Roman" w:hAnsi="Times New Roman" w:cs="Times New Roman"/>
          <w:sz w:val="28"/>
          <w:szCs w:val="28"/>
          <w:lang w:val="en-IN"/>
        </w:rPr>
      </w:pPr>
    </w:p>
    <w:p w14:paraId="7C0906A2" w14:textId="7E2D78A0" w:rsidR="00481653" w:rsidRPr="005740DF" w:rsidRDefault="008D088D">
      <w:pPr>
        <w:rPr>
          <w:rFonts w:ascii="Times New Roman" w:hAnsi="Times New Roman" w:cs="Times New Roman"/>
          <w:b/>
          <w:bCs/>
          <w:sz w:val="28"/>
          <w:szCs w:val="28"/>
          <w:lang w:val="en-IN"/>
        </w:rPr>
      </w:pPr>
      <w:r w:rsidRPr="005740DF">
        <w:rPr>
          <w:rFonts w:ascii="Times New Roman" w:hAnsi="Times New Roman" w:cs="Times New Roman"/>
          <w:b/>
          <w:bCs/>
          <w:sz w:val="28"/>
          <w:szCs w:val="28"/>
          <w:lang w:val="en-IN"/>
        </w:rPr>
        <w:t>Admin dashboard</w:t>
      </w:r>
    </w:p>
    <w:p w14:paraId="771112E5" w14:textId="77777777" w:rsidR="00481653" w:rsidRDefault="00481653">
      <w:pPr>
        <w:rPr>
          <w:rFonts w:ascii="Times New Roman" w:hAnsi="Times New Roman" w:cs="Times New Roman"/>
          <w:sz w:val="28"/>
          <w:szCs w:val="28"/>
          <w:lang w:val="en-IN"/>
        </w:rPr>
      </w:pPr>
    </w:p>
    <w:p w14:paraId="162300BD" w14:textId="1647C046" w:rsidR="00B55048" w:rsidRDefault="001019B1">
      <w:pPr>
        <w:rPr>
          <w:rFonts w:ascii="Times New Roman" w:hAnsi="Times New Roman" w:cs="Times New Roman"/>
          <w:sz w:val="28"/>
          <w:szCs w:val="28"/>
          <w:lang w:val="en-IN"/>
        </w:rPr>
      </w:pPr>
      <w:r>
        <w:rPr>
          <w:rFonts w:ascii="Times New Roman" w:hAnsi="Times New Roman" w:cs="Times New Roman"/>
          <w:noProof/>
          <w:sz w:val="28"/>
          <w:szCs w:val="28"/>
          <w:lang w:val="en-IN"/>
        </w:rPr>
        <w:drawing>
          <wp:inline distT="0" distB="0" distL="0" distR="0" wp14:anchorId="59A809A1" wp14:editId="6109FBB5">
            <wp:extent cx="5379522" cy="24155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31" cstate="print">
                      <a:extLst>
                        <a:ext uri="{28A0092B-C50C-407E-A947-70E740481C1C}">
                          <a14:useLocalDpi xmlns:a14="http://schemas.microsoft.com/office/drawing/2010/main" val="0"/>
                        </a:ext>
                      </a:extLst>
                    </a:blip>
                    <a:srcRect t="14230" r="4611" b="9592"/>
                    <a:stretch/>
                  </pic:blipFill>
                  <pic:spPr bwMode="auto">
                    <a:xfrm>
                      <a:off x="0" y="0"/>
                      <a:ext cx="5380019" cy="2415763"/>
                    </a:xfrm>
                    <a:prstGeom prst="rect">
                      <a:avLst/>
                    </a:prstGeom>
                    <a:ln>
                      <a:noFill/>
                    </a:ln>
                    <a:extLst>
                      <a:ext uri="{53640926-AAD7-44D8-BBD7-CCE9431645EC}">
                        <a14:shadowObscured xmlns:a14="http://schemas.microsoft.com/office/drawing/2010/main"/>
                      </a:ext>
                    </a:extLst>
                  </pic:spPr>
                </pic:pic>
              </a:graphicData>
            </a:graphic>
          </wp:inline>
        </w:drawing>
      </w:r>
    </w:p>
    <w:p w14:paraId="2C429AFD" w14:textId="23ECBB00" w:rsidR="001019B1" w:rsidRDefault="001019B1">
      <w:pPr>
        <w:rPr>
          <w:rFonts w:ascii="Times New Roman" w:hAnsi="Times New Roman" w:cs="Times New Roman"/>
          <w:sz w:val="28"/>
          <w:szCs w:val="28"/>
          <w:lang w:val="en-IN"/>
        </w:rPr>
      </w:pPr>
      <w:r>
        <w:rPr>
          <w:rFonts w:ascii="Times New Roman" w:hAnsi="Times New Roman" w:cs="Times New Roman"/>
          <w:noProof/>
          <w:sz w:val="28"/>
          <w:szCs w:val="28"/>
          <w:lang w:val="en-IN"/>
        </w:rPr>
        <w:drawing>
          <wp:inline distT="0" distB="0" distL="0" distR="0" wp14:anchorId="47A18FD1" wp14:editId="7B1192AF">
            <wp:extent cx="5355771" cy="20758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32" cstate="print">
                      <a:extLst>
                        <a:ext uri="{28A0092B-C50C-407E-A947-70E740481C1C}">
                          <a14:useLocalDpi xmlns:a14="http://schemas.microsoft.com/office/drawing/2010/main" val="0"/>
                        </a:ext>
                      </a:extLst>
                    </a:blip>
                    <a:srcRect t="14418" r="5012" b="20104"/>
                    <a:stretch/>
                  </pic:blipFill>
                  <pic:spPr bwMode="auto">
                    <a:xfrm>
                      <a:off x="0" y="0"/>
                      <a:ext cx="5357409" cy="2076450"/>
                    </a:xfrm>
                    <a:prstGeom prst="rect">
                      <a:avLst/>
                    </a:prstGeom>
                    <a:ln>
                      <a:noFill/>
                    </a:ln>
                    <a:extLst>
                      <a:ext uri="{53640926-AAD7-44D8-BBD7-CCE9431645EC}">
                        <a14:shadowObscured xmlns:a14="http://schemas.microsoft.com/office/drawing/2010/main"/>
                      </a:ext>
                    </a:extLst>
                  </pic:spPr>
                </pic:pic>
              </a:graphicData>
            </a:graphic>
          </wp:inline>
        </w:drawing>
      </w:r>
      <w:r w:rsidR="00B34152">
        <w:rPr>
          <w:rFonts w:ascii="Times New Roman" w:hAnsi="Times New Roman" w:cs="Times New Roman"/>
          <w:noProof/>
          <w:sz w:val="28"/>
          <w:szCs w:val="28"/>
          <w:lang w:val="en-IN"/>
        </w:rPr>
        <w:drawing>
          <wp:inline distT="0" distB="0" distL="0" distR="0" wp14:anchorId="4BCEAB04" wp14:editId="57117D67">
            <wp:extent cx="5379085" cy="19831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33" cstate="print">
                      <a:extLst>
                        <a:ext uri="{28A0092B-C50C-407E-A947-70E740481C1C}">
                          <a14:useLocalDpi xmlns:a14="http://schemas.microsoft.com/office/drawing/2010/main" val="0"/>
                        </a:ext>
                      </a:extLst>
                    </a:blip>
                    <a:srcRect t="30637" r="4627" b="6826"/>
                    <a:stretch/>
                  </pic:blipFill>
                  <pic:spPr bwMode="auto">
                    <a:xfrm>
                      <a:off x="0" y="0"/>
                      <a:ext cx="5379085" cy="1983179"/>
                    </a:xfrm>
                    <a:prstGeom prst="rect">
                      <a:avLst/>
                    </a:prstGeom>
                    <a:ln>
                      <a:noFill/>
                    </a:ln>
                    <a:extLst>
                      <a:ext uri="{53640926-AAD7-44D8-BBD7-CCE9431645EC}">
                        <a14:shadowObscured xmlns:a14="http://schemas.microsoft.com/office/drawing/2010/main"/>
                      </a:ext>
                    </a:extLst>
                  </pic:spPr>
                </pic:pic>
              </a:graphicData>
            </a:graphic>
          </wp:inline>
        </w:drawing>
      </w:r>
    </w:p>
    <w:p w14:paraId="0B3D678C" w14:textId="77777777" w:rsidR="00BA3665" w:rsidRDefault="00BA3665">
      <w:pPr>
        <w:rPr>
          <w:rFonts w:ascii="Times New Roman" w:hAnsi="Times New Roman" w:cs="Times New Roman"/>
          <w:sz w:val="28"/>
          <w:szCs w:val="28"/>
          <w:lang w:val="en-IN"/>
        </w:rPr>
      </w:pPr>
    </w:p>
    <w:p w14:paraId="0AF1AF7B" w14:textId="77777777" w:rsidR="004D7CB6" w:rsidRDefault="004D7CB6">
      <w:pPr>
        <w:rPr>
          <w:rFonts w:ascii="Times New Roman" w:hAnsi="Times New Roman" w:cs="Times New Roman"/>
          <w:sz w:val="28"/>
          <w:szCs w:val="28"/>
          <w:lang w:val="en-IN"/>
        </w:rPr>
      </w:pPr>
    </w:p>
    <w:p w14:paraId="2B4CB89A" w14:textId="77777777" w:rsidR="004D7CB6" w:rsidRDefault="004D7CB6">
      <w:pPr>
        <w:rPr>
          <w:rFonts w:ascii="Times New Roman" w:hAnsi="Times New Roman" w:cs="Times New Roman"/>
          <w:sz w:val="28"/>
          <w:szCs w:val="28"/>
          <w:lang w:val="en-IN"/>
        </w:rPr>
      </w:pPr>
    </w:p>
    <w:p w14:paraId="36A00B85" w14:textId="77777777" w:rsidR="004D7CB6" w:rsidRDefault="004D7CB6">
      <w:pPr>
        <w:rPr>
          <w:rFonts w:ascii="Times New Roman" w:hAnsi="Times New Roman" w:cs="Times New Roman"/>
          <w:sz w:val="28"/>
          <w:szCs w:val="28"/>
          <w:lang w:val="en-IN"/>
        </w:rPr>
      </w:pPr>
    </w:p>
    <w:p w14:paraId="1553511E" w14:textId="77777777" w:rsidR="004D7CB6" w:rsidRDefault="004D7CB6">
      <w:pPr>
        <w:rPr>
          <w:rFonts w:ascii="Times New Roman" w:hAnsi="Times New Roman" w:cs="Times New Roman"/>
          <w:sz w:val="28"/>
          <w:szCs w:val="28"/>
          <w:lang w:val="en-IN"/>
        </w:rPr>
      </w:pPr>
    </w:p>
    <w:p w14:paraId="2F3A6B08" w14:textId="77777777" w:rsidR="00F97563" w:rsidRDefault="00F97563">
      <w:pPr>
        <w:rPr>
          <w:rFonts w:ascii="Times New Roman" w:hAnsi="Times New Roman" w:cs="Times New Roman"/>
          <w:b/>
          <w:bCs/>
          <w:sz w:val="28"/>
          <w:szCs w:val="28"/>
          <w:lang w:val="en-IN"/>
        </w:rPr>
      </w:pPr>
    </w:p>
    <w:p w14:paraId="0CB2B50D" w14:textId="77777777" w:rsidR="00F97563" w:rsidRDefault="00F97563">
      <w:pPr>
        <w:rPr>
          <w:rFonts w:ascii="Times New Roman" w:hAnsi="Times New Roman" w:cs="Times New Roman"/>
          <w:b/>
          <w:bCs/>
          <w:sz w:val="28"/>
          <w:szCs w:val="28"/>
          <w:lang w:val="en-IN"/>
        </w:rPr>
      </w:pPr>
    </w:p>
    <w:p w14:paraId="0D527458" w14:textId="77777777" w:rsidR="00F97563" w:rsidRDefault="00F97563">
      <w:pPr>
        <w:rPr>
          <w:rFonts w:ascii="Times New Roman" w:hAnsi="Times New Roman" w:cs="Times New Roman"/>
          <w:b/>
          <w:bCs/>
          <w:sz w:val="28"/>
          <w:szCs w:val="28"/>
          <w:lang w:val="en-IN"/>
        </w:rPr>
      </w:pPr>
    </w:p>
    <w:p w14:paraId="2BF1B997" w14:textId="77777777" w:rsidR="00F97563" w:rsidRDefault="00F97563">
      <w:pPr>
        <w:rPr>
          <w:rFonts w:ascii="Times New Roman" w:hAnsi="Times New Roman" w:cs="Times New Roman"/>
          <w:b/>
          <w:bCs/>
          <w:sz w:val="28"/>
          <w:szCs w:val="28"/>
          <w:lang w:val="en-IN"/>
        </w:rPr>
      </w:pPr>
    </w:p>
    <w:p w14:paraId="7767EA0A" w14:textId="2F46031A" w:rsidR="00BA3665" w:rsidRPr="005740DF" w:rsidRDefault="00BA3665">
      <w:pPr>
        <w:rPr>
          <w:rFonts w:ascii="Times New Roman" w:hAnsi="Times New Roman" w:cs="Times New Roman"/>
          <w:b/>
          <w:bCs/>
          <w:sz w:val="28"/>
          <w:szCs w:val="28"/>
          <w:lang w:val="en-IN"/>
        </w:rPr>
      </w:pPr>
      <w:r w:rsidRPr="005740DF">
        <w:rPr>
          <w:rFonts w:ascii="Times New Roman" w:hAnsi="Times New Roman" w:cs="Times New Roman"/>
          <w:b/>
          <w:bCs/>
          <w:sz w:val="28"/>
          <w:szCs w:val="28"/>
          <w:lang w:val="en-IN"/>
        </w:rPr>
        <w:t>Create test</w:t>
      </w:r>
    </w:p>
    <w:p w14:paraId="431A8BB0" w14:textId="76601736" w:rsidR="00DE659B" w:rsidRDefault="00BA0E7D">
      <w:pPr>
        <w:rPr>
          <w:rFonts w:ascii="Times New Roman" w:hAnsi="Times New Roman" w:cs="Times New Roman"/>
          <w:sz w:val="28"/>
          <w:szCs w:val="28"/>
          <w:lang w:val="en-IN"/>
        </w:rPr>
      </w:pPr>
      <w:r>
        <w:rPr>
          <w:rFonts w:ascii="Times New Roman" w:hAnsi="Times New Roman" w:cs="Times New Roman"/>
          <w:noProof/>
          <w:sz w:val="28"/>
          <w:szCs w:val="28"/>
          <w:lang w:val="en-IN"/>
        </w:rPr>
        <w:drawing>
          <wp:inline distT="0" distB="0" distL="0" distR="0" wp14:anchorId="5F6764BB" wp14:editId="0E067496">
            <wp:extent cx="5381625" cy="762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4">
                      <a:extLst>
                        <a:ext uri="{28A0092B-C50C-407E-A947-70E740481C1C}">
                          <a14:useLocalDpi xmlns:a14="http://schemas.microsoft.com/office/drawing/2010/main" val="0"/>
                        </a:ext>
                      </a:extLst>
                    </a:blip>
                    <a:srcRect t="13817" r="4582" b="62778"/>
                    <a:stretch/>
                  </pic:blipFill>
                  <pic:spPr bwMode="auto">
                    <a:xfrm>
                      <a:off x="0" y="0"/>
                      <a:ext cx="5381625" cy="762000"/>
                    </a:xfrm>
                    <a:prstGeom prst="rect">
                      <a:avLst/>
                    </a:prstGeom>
                    <a:ln>
                      <a:noFill/>
                    </a:ln>
                    <a:extLst>
                      <a:ext uri="{53640926-AAD7-44D8-BBD7-CCE9431645EC}">
                        <a14:shadowObscured xmlns:a14="http://schemas.microsoft.com/office/drawing/2010/main"/>
                      </a:ext>
                    </a:extLst>
                  </pic:spPr>
                </pic:pic>
              </a:graphicData>
            </a:graphic>
          </wp:inline>
        </w:drawing>
      </w:r>
    </w:p>
    <w:p w14:paraId="60B72E61" w14:textId="03DFA18B" w:rsidR="00BA0E7D" w:rsidRDefault="00BA0E7D">
      <w:pPr>
        <w:rPr>
          <w:rFonts w:ascii="Times New Roman" w:hAnsi="Times New Roman" w:cs="Times New Roman"/>
          <w:sz w:val="28"/>
          <w:szCs w:val="28"/>
          <w:lang w:val="en-IN"/>
        </w:rPr>
      </w:pPr>
      <w:r>
        <w:rPr>
          <w:rFonts w:ascii="Times New Roman" w:hAnsi="Times New Roman" w:cs="Times New Roman"/>
          <w:noProof/>
          <w:sz w:val="28"/>
          <w:szCs w:val="28"/>
          <w:lang w:val="en-IN"/>
        </w:rPr>
        <w:drawing>
          <wp:inline distT="0" distB="0" distL="0" distR="0" wp14:anchorId="354511DC" wp14:editId="343E041B">
            <wp:extent cx="5372100" cy="2552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35">
                      <a:extLst>
                        <a:ext uri="{28A0092B-C50C-407E-A947-70E740481C1C}">
                          <a14:useLocalDpi xmlns:a14="http://schemas.microsoft.com/office/drawing/2010/main" val="0"/>
                        </a:ext>
                      </a:extLst>
                    </a:blip>
                    <a:srcRect t="13520" r="4920" b="7188"/>
                    <a:stretch/>
                  </pic:blipFill>
                  <pic:spPr bwMode="auto">
                    <a:xfrm>
                      <a:off x="0" y="0"/>
                      <a:ext cx="5372100" cy="2552700"/>
                    </a:xfrm>
                    <a:prstGeom prst="rect">
                      <a:avLst/>
                    </a:prstGeom>
                    <a:ln>
                      <a:noFill/>
                    </a:ln>
                    <a:extLst>
                      <a:ext uri="{53640926-AAD7-44D8-BBD7-CCE9431645EC}">
                        <a14:shadowObscured xmlns:a14="http://schemas.microsoft.com/office/drawing/2010/main"/>
                      </a:ext>
                    </a:extLst>
                  </pic:spPr>
                </pic:pic>
              </a:graphicData>
            </a:graphic>
          </wp:inline>
        </w:drawing>
      </w:r>
    </w:p>
    <w:p w14:paraId="628BEA5F" w14:textId="77777777" w:rsidR="00EB06A3" w:rsidRDefault="00EB06A3">
      <w:pPr>
        <w:rPr>
          <w:rFonts w:ascii="Times New Roman" w:hAnsi="Times New Roman" w:cs="Times New Roman"/>
          <w:sz w:val="28"/>
          <w:szCs w:val="28"/>
          <w:lang w:val="en-IN"/>
        </w:rPr>
      </w:pPr>
    </w:p>
    <w:p w14:paraId="401069F9" w14:textId="565D054C" w:rsidR="00EB06A3" w:rsidRPr="005740DF" w:rsidRDefault="0077575A">
      <w:pPr>
        <w:rPr>
          <w:rFonts w:ascii="Times New Roman" w:hAnsi="Times New Roman" w:cs="Times New Roman"/>
          <w:b/>
          <w:bCs/>
          <w:sz w:val="28"/>
          <w:szCs w:val="28"/>
          <w:lang w:val="en-IN"/>
        </w:rPr>
      </w:pPr>
      <w:r w:rsidRPr="005740DF">
        <w:rPr>
          <w:rFonts w:ascii="Times New Roman" w:hAnsi="Times New Roman" w:cs="Times New Roman"/>
          <w:b/>
          <w:bCs/>
          <w:sz w:val="28"/>
          <w:szCs w:val="28"/>
          <w:lang w:val="en-IN"/>
        </w:rPr>
        <w:t>Student Result:</w:t>
      </w:r>
    </w:p>
    <w:p w14:paraId="7E988E58" w14:textId="77777777" w:rsidR="0077575A" w:rsidRDefault="0077575A">
      <w:pPr>
        <w:rPr>
          <w:rFonts w:ascii="Times New Roman" w:hAnsi="Times New Roman" w:cs="Times New Roman"/>
          <w:noProof/>
          <w:sz w:val="28"/>
          <w:szCs w:val="28"/>
          <w:lang w:val="en-IN"/>
        </w:rPr>
      </w:pPr>
    </w:p>
    <w:p w14:paraId="59C4B44F" w14:textId="4D6A35A3" w:rsidR="0077575A" w:rsidRDefault="0077575A">
      <w:pPr>
        <w:rPr>
          <w:rFonts w:ascii="Times New Roman" w:hAnsi="Times New Roman" w:cs="Times New Roman"/>
          <w:sz w:val="28"/>
          <w:szCs w:val="28"/>
          <w:lang w:val="en-IN"/>
        </w:rPr>
      </w:pPr>
      <w:r>
        <w:rPr>
          <w:rFonts w:ascii="Times New Roman" w:hAnsi="Times New Roman" w:cs="Times New Roman"/>
          <w:noProof/>
          <w:sz w:val="28"/>
          <w:szCs w:val="28"/>
          <w:lang w:val="en-IN"/>
        </w:rPr>
        <w:drawing>
          <wp:inline distT="0" distB="0" distL="0" distR="0" wp14:anchorId="2DF74830" wp14:editId="7D58A977">
            <wp:extent cx="5438775" cy="2390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36" cstate="print">
                      <a:extLst>
                        <a:ext uri="{28A0092B-C50C-407E-A947-70E740481C1C}">
                          <a14:useLocalDpi xmlns:a14="http://schemas.microsoft.com/office/drawing/2010/main" val="0"/>
                        </a:ext>
                      </a:extLst>
                    </a:blip>
                    <a:srcRect t="14417" r="3569" b="10192"/>
                    <a:stretch/>
                  </pic:blipFill>
                  <pic:spPr bwMode="auto">
                    <a:xfrm>
                      <a:off x="0" y="0"/>
                      <a:ext cx="5438775" cy="2390775"/>
                    </a:xfrm>
                    <a:prstGeom prst="rect">
                      <a:avLst/>
                    </a:prstGeom>
                    <a:ln>
                      <a:noFill/>
                    </a:ln>
                    <a:extLst>
                      <a:ext uri="{53640926-AAD7-44D8-BBD7-CCE9431645EC}">
                        <a14:shadowObscured xmlns:a14="http://schemas.microsoft.com/office/drawing/2010/main"/>
                      </a:ext>
                    </a:extLst>
                  </pic:spPr>
                </pic:pic>
              </a:graphicData>
            </a:graphic>
          </wp:inline>
        </w:drawing>
      </w:r>
    </w:p>
    <w:p w14:paraId="1CDB5F6F" w14:textId="77777777" w:rsidR="00BA0E7D" w:rsidRPr="00B55048" w:rsidRDefault="00BA0E7D" w:rsidP="0054324B">
      <w:pPr>
        <w:jc w:val="center"/>
        <w:rPr>
          <w:rFonts w:ascii="Times New Roman" w:hAnsi="Times New Roman" w:cs="Times New Roman"/>
          <w:sz w:val="28"/>
          <w:szCs w:val="28"/>
          <w:lang w:val="en-IN"/>
        </w:rPr>
      </w:pPr>
    </w:p>
    <w:p w14:paraId="1C522580" w14:textId="61A55593" w:rsidR="00E630C8" w:rsidRDefault="00E630C8" w:rsidP="0054324B">
      <w:pPr>
        <w:jc w:val="center"/>
        <w:rPr>
          <w:rFonts w:ascii="Times New Roman" w:hAnsi="Times New Roman" w:cs="Times New Roman"/>
          <w:sz w:val="32"/>
          <w:szCs w:val="32"/>
          <w:lang w:val="en-IN"/>
        </w:rPr>
      </w:pPr>
      <w:r>
        <w:rPr>
          <w:rFonts w:ascii="Times New Roman" w:hAnsi="Times New Roman" w:cs="Times New Roman"/>
          <w:sz w:val="32"/>
          <w:szCs w:val="32"/>
          <w:lang w:val="en-IN"/>
        </w:rPr>
        <w:br w:type="page"/>
      </w:r>
    </w:p>
    <w:p w14:paraId="54886602" w14:textId="32834359" w:rsidR="003E24B1" w:rsidRPr="00946F2C" w:rsidRDefault="003E24B1" w:rsidP="00946F2C">
      <w:pPr>
        <w:rPr>
          <w:rFonts w:ascii="Times New Roman" w:hAnsi="Times New Roman" w:cs="Times New Roman"/>
          <w:sz w:val="32"/>
          <w:szCs w:val="32"/>
          <w:lang w:val="en-IN"/>
        </w:rPr>
      </w:pPr>
    </w:p>
    <w:p w14:paraId="0CFE7D66" w14:textId="650D875A" w:rsidR="00697C28" w:rsidRPr="005740DF" w:rsidRDefault="00697C28" w:rsidP="00697C28">
      <w:pPr>
        <w:spacing w:line="360" w:lineRule="auto"/>
        <w:jc w:val="center"/>
        <w:rPr>
          <w:rFonts w:ascii="Times New Roman" w:hAnsi="Times New Roman" w:cs="Times New Roman"/>
          <w:b/>
          <w:bCs/>
          <w:sz w:val="32"/>
          <w:szCs w:val="32"/>
          <w:lang w:val="en-IN"/>
        </w:rPr>
      </w:pPr>
      <w:r w:rsidRPr="005740DF">
        <w:rPr>
          <w:rFonts w:ascii="Times New Roman" w:hAnsi="Times New Roman" w:cs="Times New Roman"/>
          <w:b/>
          <w:bCs/>
          <w:sz w:val="32"/>
          <w:szCs w:val="32"/>
          <w:lang w:val="en-IN"/>
        </w:rPr>
        <w:t>TESTING</w:t>
      </w:r>
    </w:p>
    <w:p w14:paraId="6B92417D" w14:textId="77777777" w:rsidR="00697C28" w:rsidRDefault="00697C28" w:rsidP="00697C28">
      <w:pPr>
        <w:spacing w:line="360" w:lineRule="auto"/>
        <w:rPr>
          <w:rFonts w:ascii="Times New Roman" w:hAnsi="Times New Roman" w:cs="Times New Roman"/>
          <w:sz w:val="28"/>
          <w:szCs w:val="28"/>
          <w:lang w:val="en-IN"/>
        </w:rPr>
      </w:pPr>
    </w:p>
    <w:p w14:paraId="17DDEC34" w14:textId="1D46EED2" w:rsidR="00697C28" w:rsidRPr="005740DF" w:rsidRDefault="003F15C6" w:rsidP="00697C28">
      <w:pPr>
        <w:spacing w:line="360" w:lineRule="auto"/>
        <w:rPr>
          <w:rFonts w:ascii="Times New Roman" w:hAnsi="Times New Roman" w:cs="Times New Roman"/>
          <w:b/>
          <w:bCs/>
          <w:sz w:val="28"/>
          <w:szCs w:val="28"/>
          <w:lang w:val="en-IN"/>
        </w:rPr>
      </w:pPr>
      <w:r w:rsidRPr="005740DF">
        <w:rPr>
          <w:rFonts w:ascii="Times New Roman" w:hAnsi="Times New Roman" w:cs="Times New Roman"/>
          <w:b/>
          <w:bCs/>
          <w:sz w:val="28"/>
          <w:szCs w:val="28"/>
          <w:lang w:val="en-IN"/>
        </w:rPr>
        <w:t>4.1 IMPORTANCE OF TESTING</w:t>
      </w:r>
    </w:p>
    <w:p w14:paraId="745235A2" w14:textId="77777777" w:rsidR="003F15C6" w:rsidRDefault="003F15C6" w:rsidP="00697C28">
      <w:pPr>
        <w:spacing w:line="360" w:lineRule="auto"/>
        <w:rPr>
          <w:rFonts w:ascii="Times New Roman" w:hAnsi="Times New Roman" w:cs="Times New Roman"/>
          <w:sz w:val="28"/>
          <w:szCs w:val="28"/>
          <w:lang w:val="en-IN"/>
        </w:rPr>
      </w:pPr>
    </w:p>
    <w:p w14:paraId="0D8EB857" w14:textId="6470EE31" w:rsidR="003F15C6" w:rsidRDefault="00396B70" w:rsidP="0051672F">
      <w:pPr>
        <w:spacing w:line="360" w:lineRule="auto"/>
        <w:ind w:firstLine="720"/>
        <w:rPr>
          <w:rFonts w:ascii="Times New Roman" w:hAnsi="Times New Roman" w:cs="Times New Roman"/>
          <w:sz w:val="28"/>
          <w:szCs w:val="28"/>
          <w:lang w:val="en-IN"/>
        </w:rPr>
      </w:pPr>
      <w:r>
        <w:rPr>
          <w:rFonts w:ascii="Times New Roman" w:hAnsi="Times New Roman" w:cs="Times New Roman"/>
          <w:sz w:val="28"/>
          <w:szCs w:val="28"/>
          <w:lang w:val="en-IN"/>
        </w:rPr>
        <w:t>Testing is the stage of implementation, which is aimed at ensuring that the system works accurat</w:t>
      </w:r>
      <w:r w:rsidR="006637EF">
        <w:rPr>
          <w:rFonts w:ascii="Times New Roman" w:hAnsi="Times New Roman" w:cs="Times New Roman"/>
          <w:sz w:val="28"/>
          <w:szCs w:val="28"/>
          <w:lang w:val="en-IN"/>
        </w:rPr>
        <w:t>ely and efficiently before live operation commences. The logical desig</w:t>
      </w:r>
      <w:r w:rsidR="00072E9A">
        <w:rPr>
          <w:rFonts w:ascii="Times New Roman" w:hAnsi="Times New Roman" w:cs="Times New Roman"/>
          <w:sz w:val="28"/>
          <w:szCs w:val="28"/>
          <w:lang w:val="en-IN"/>
        </w:rPr>
        <w:t>n and physical design is thoroughly and continually examined on paper to ensure that they will work when implemented.</w:t>
      </w:r>
    </w:p>
    <w:p w14:paraId="14E00AC3" w14:textId="47D29219" w:rsidR="007F24EE" w:rsidRDefault="007F24EE" w:rsidP="00697C28">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Thus the system test in implementation was a confirmation that all is correct and an opp</w:t>
      </w:r>
      <w:r w:rsidR="00B77255">
        <w:rPr>
          <w:rFonts w:ascii="Times New Roman" w:hAnsi="Times New Roman" w:cs="Times New Roman"/>
          <w:sz w:val="28"/>
          <w:szCs w:val="28"/>
          <w:lang w:val="en-IN"/>
        </w:rPr>
        <w:t>ortunity to show the users that the system works.</w:t>
      </w:r>
    </w:p>
    <w:p w14:paraId="4521DC40" w14:textId="77777777" w:rsidR="00D8691A" w:rsidRDefault="00D8691A" w:rsidP="00697C28">
      <w:pPr>
        <w:spacing w:line="360" w:lineRule="auto"/>
        <w:rPr>
          <w:rFonts w:ascii="Times New Roman" w:hAnsi="Times New Roman" w:cs="Times New Roman"/>
          <w:sz w:val="28"/>
          <w:szCs w:val="28"/>
          <w:lang w:val="en-IN"/>
        </w:rPr>
      </w:pPr>
    </w:p>
    <w:p w14:paraId="2FF9A44F" w14:textId="7A768417" w:rsidR="00D8691A" w:rsidRPr="005740DF" w:rsidRDefault="00B15E90" w:rsidP="00697C28">
      <w:pPr>
        <w:spacing w:line="360" w:lineRule="auto"/>
        <w:rPr>
          <w:rFonts w:ascii="Times New Roman" w:hAnsi="Times New Roman" w:cs="Times New Roman"/>
          <w:b/>
          <w:bCs/>
          <w:sz w:val="28"/>
          <w:szCs w:val="28"/>
          <w:lang w:val="en-IN"/>
        </w:rPr>
      </w:pPr>
      <w:r w:rsidRPr="005740DF">
        <w:rPr>
          <w:rFonts w:ascii="Times New Roman" w:hAnsi="Times New Roman" w:cs="Times New Roman"/>
          <w:b/>
          <w:bCs/>
          <w:sz w:val="28"/>
          <w:szCs w:val="28"/>
          <w:lang w:val="en-IN"/>
        </w:rPr>
        <w:t>4.2 TYPES OF TESTING</w:t>
      </w:r>
    </w:p>
    <w:p w14:paraId="001115BD" w14:textId="77777777" w:rsidR="00B15E90" w:rsidRDefault="00B15E90" w:rsidP="00697C28">
      <w:pPr>
        <w:spacing w:line="360" w:lineRule="auto"/>
        <w:rPr>
          <w:rFonts w:ascii="Times New Roman" w:hAnsi="Times New Roman" w:cs="Times New Roman"/>
          <w:sz w:val="28"/>
          <w:szCs w:val="28"/>
          <w:lang w:val="en-IN"/>
        </w:rPr>
      </w:pPr>
    </w:p>
    <w:p w14:paraId="2FB50019" w14:textId="66567845" w:rsidR="00B77255" w:rsidRDefault="00B77255" w:rsidP="00697C28">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 xml:space="preserve">Testing of the </w:t>
      </w:r>
      <w:r w:rsidR="00A208DF">
        <w:rPr>
          <w:rFonts w:ascii="Times New Roman" w:hAnsi="Times New Roman" w:cs="Times New Roman"/>
          <w:sz w:val="28"/>
          <w:szCs w:val="28"/>
          <w:lang w:val="en-IN"/>
        </w:rPr>
        <w:t xml:space="preserve">online classified system was performed in three stages which are follows – </w:t>
      </w:r>
    </w:p>
    <w:p w14:paraId="1429CAFD" w14:textId="37BF0410" w:rsidR="00A208DF" w:rsidRDefault="00A208DF" w:rsidP="00A208DF">
      <w:pPr>
        <w:pStyle w:val="ListParagraph"/>
        <w:numPr>
          <w:ilvl w:val="0"/>
          <w:numId w:val="25"/>
        </w:num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Unit Testing</w:t>
      </w:r>
    </w:p>
    <w:p w14:paraId="78B02E14" w14:textId="47C4F0FD" w:rsidR="00A208DF" w:rsidRDefault="00A208DF" w:rsidP="00A208DF">
      <w:pPr>
        <w:pStyle w:val="ListParagraph"/>
        <w:numPr>
          <w:ilvl w:val="0"/>
          <w:numId w:val="25"/>
        </w:num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Integration Testing</w:t>
      </w:r>
      <w:r w:rsidR="00CD24A3">
        <w:rPr>
          <w:rFonts w:ascii="Times New Roman" w:hAnsi="Times New Roman" w:cs="Times New Roman"/>
          <w:sz w:val="28"/>
          <w:szCs w:val="28"/>
          <w:lang w:val="en-IN"/>
        </w:rPr>
        <w:t xml:space="preserve"> </w:t>
      </w:r>
    </w:p>
    <w:p w14:paraId="692CA510" w14:textId="7B4F8668" w:rsidR="00A208DF" w:rsidRDefault="00D8691A" w:rsidP="00A208DF">
      <w:pPr>
        <w:pStyle w:val="ListParagraph"/>
        <w:numPr>
          <w:ilvl w:val="0"/>
          <w:numId w:val="25"/>
        </w:num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System Testing</w:t>
      </w:r>
    </w:p>
    <w:p w14:paraId="2EBE33D4" w14:textId="77777777" w:rsidR="00D8691A" w:rsidRDefault="00D8691A" w:rsidP="00D8691A">
      <w:pPr>
        <w:spacing w:line="360" w:lineRule="auto"/>
        <w:rPr>
          <w:rFonts w:ascii="Times New Roman" w:hAnsi="Times New Roman" w:cs="Times New Roman"/>
          <w:sz w:val="28"/>
          <w:szCs w:val="28"/>
          <w:lang w:val="en-IN"/>
        </w:rPr>
      </w:pPr>
    </w:p>
    <w:p w14:paraId="74301235" w14:textId="77777777" w:rsidR="00DE1605" w:rsidRDefault="00DE1605" w:rsidP="00D8691A">
      <w:pPr>
        <w:spacing w:line="360" w:lineRule="auto"/>
        <w:rPr>
          <w:rFonts w:ascii="Times New Roman" w:hAnsi="Times New Roman" w:cs="Times New Roman"/>
          <w:sz w:val="28"/>
          <w:szCs w:val="28"/>
          <w:lang w:val="en-IN"/>
        </w:rPr>
      </w:pPr>
    </w:p>
    <w:p w14:paraId="2FAB15B2" w14:textId="77777777" w:rsidR="00DE1605" w:rsidRDefault="00DE1605" w:rsidP="00D8691A">
      <w:pPr>
        <w:spacing w:line="360" w:lineRule="auto"/>
        <w:rPr>
          <w:rFonts w:ascii="Times New Roman" w:hAnsi="Times New Roman" w:cs="Times New Roman"/>
          <w:sz w:val="28"/>
          <w:szCs w:val="28"/>
          <w:lang w:val="en-IN"/>
        </w:rPr>
      </w:pPr>
    </w:p>
    <w:p w14:paraId="397FBC37" w14:textId="77777777" w:rsidR="00DE1605" w:rsidRDefault="00DE1605" w:rsidP="00D8691A">
      <w:pPr>
        <w:spacing w:line="360" w:lineRule="auto"/>
        <w:rPr>
          <w:rFonts w:ascii="Times New Roman" w:hAnsi="Times New Roman" w:cs="Times New Roman"/>
          <w:sz w:val="28"/>
          <w:szCs w:val="28"/>
          <w:lang w:val="en-IN"/>
        </w:rPr>
      </w:pPr>
    </w:p>
    <w:p w14:paraId="471A6635" w14:textId="77777777" w:rsidR="00DE1605" w:rsidRDefault="00DE1605" w:rsidP="00D8691A">
      <w:pPr>
        <w:spacing w:line="360" w:lineRule="auto"/>
        <w:rPr>
          <w:rFonts w:ascii="Times New Roman" w:hAnsi="Times New Roman" w:cs="Times New Roman"/>
          <w:sz w:val="28"/>
          <w:szCs w:val="28"/>
          <w:lang w:val="en-IN"/>
        </w:rPr>
      </w:pPr>
    </w:p>
    <w:p w14:paraId="7260C40B" w14:textId="77777777" w:rsidR="00DE1605" w:rsidRDefault="00DE1605" w:rsidP="00D8691A">
      <w:pPr>
        <w:spacing w:line="360" w:lineRule="auto"/>
        <w:rPr>
          <w:rFonts w:ascii="Times New Roman" w:hAnsi="Times New Roman" w:cs="Times New Roman"/>
          <w:sz w:val="28"/>
          <w:szCs w:val="28"/>
          <w:lang w:val="en-IN"/>
        </w:rPr>
      </w:pPr>
    </w:p>
    <w:p w14:paraId="15E3F1D9" w14:textId="77777777" w:rsidR="00DE1605" w:rsidRDefault="00DE1605" w:rsidP="00D8691A">
      <w:pPr>
        <w:spacing w:line="360" w:lineRule="auto"/>
        <w:rPr>
          <w:rFonts w:ascii="Times New Roman" w:hAnsi="Times New Roman" w:cs="Times New Roman"/>
          <w:sz w:val="28"/>
          <w:szCs w:val="28"/>
          <w:lang w:val="en-IN"/>
        </w:rPr>
      </w:pPr>
    </w:p>
    <w:p w14:paraId="796A917B" w14:textId="77777777" w:rsidR="00DE1605" w:rsidRDefault="00DE1605" w:rsidP="00D8691A">
      <w:pPr>
        <w:spacing w:line="360" w:lineRule="auto"/>
        <w:rPr>
          <w:rFonts w:ascii="Times New Roman" w:hAnsi="Times New Roman" w:cs="Times New Roman"/>
          <w:sz w:val="28"/>
          <w:szCs w:val="28"/>
          <w:lang w:val="en-IN"/>
        </w:rPr>
      </w:pPr>
    </w:p>
    <w:p w14:paraId="4D67EAA9" w14:textId="77777777" w:rsidR="00DE1605" w:rsidRDefault="00DE1605" w:rsidP="00D8691A">
      <w:pPr>
        <w:spacing w:line="360" w:lineRule="auto"/>
        <w:rPr>
          <w:rFonts w:ascii="Times New Roman" w:hAnsi="Times New Roman" w:cs="Times New Roman"/>
          <w:sz w:val="28"/>
          <w:szCs w:val="28"/>
          <w:lang w:val="en-IN"/>
        </w:rPr>
      </w:pPr>
    </w:p>
    <w:p w14:paraId="39426837" w14:textId="77777777" w:rsidR="00DE1605" w:rsidRDefault="00DE1605" w:rsidP="00D8691A">
      <w:pPr>
        <w:spacing w:line="360" w:lineRule="auto"/>
        <w:rPr>
          <w:rFonts w:ascii="Times New Roman" w:hAnsi="Times New Roman" w:cs="Times New Roman"/>
          <w:sz w:val="28"/>
          <w:szCs w:val="28"/>
          <w:lang w:val="en-IN"/>
        </w:rPr>
      </w:pPr>
    </w:p>
    <w:p w14:paraId="4B3F98C9" w14:textId="26A23E72" w:rsidR="002B0C75" w:rsidRPr="005740DF" w:rsidRDefault="002B0C75" w:rsidP="00D8691A">
      <w:pPr>
        <w:spacing w:line="360" w:lineRule="auto"/>
        <w:rPr>
          <w:rFonts w:ascii="Times New Roman" w:hAnsi="Times New Roman" w:cs="Times New Roman"/>
          <w:b/>
          <w:bCs/>
          <w:sz w:val="28"/>
          <w:szCs w:val="28"/>
          <w:lang w:val="en-IN"/>
        </w:rPr>
      </w:pPr>
      <w:r w:rsidRPr="005740DF">
        <w:rPr>
          <w:rFonts w:ascii="Times New Roman" w:hAnsi="Times New Roman" w:cs="Times New Roman"/>
          <w:b/>
          <w:bCs/>
          <w:sz w:val="28"/>
          <w:szCs w:val="28"/>
          <w:lang w:val="en-IN"/>
        </w:rPr>
        <w:lastRenderedPageBreak/>
        <w:t>4.3 TEST CASE DESIGN</w:t>
      </w:r>
    </w:p>
    <w:p w14:paraId="3CB97E2B" w14:textId="77777777" w:rsidR="002B0C75" w:rsidRDefault="002B0C75" w:rsidP="00D8691A">
      <w:pPr>
        <w:spacing w:line="360" w:lineRule="auto"/>
        <w:rPr>
          <w:rFonts w:ascii="Times New Roman" w:hAnsi="Times New Roman" w:cs="Times New Roman"/>
          <w:sz w:val="28"/>
          <w:szCs w:val="28"/>
          <w:lang w:val="en-IN"/>
        </w:rPr>
      </w:pPr>
    </w:p>
    <w:tbl>
      <w:tblPr>
        <w:tblStyle w:val="TableGrid"/>
        <w:tblW w:w="9776" w:type="dxa"/>
        <w:tblLayout w:type="fixed"/>
        <w:tblLook w:val="04A0" w:firstRow="1" w:lastRow="0" w:firstColumn="1" w:lastColumn="0" w:noHBand="0" w:noVBand="1"/>
      </w:tblPr>
      <w:tblGrid>
        <w:gridCol w:w="988"/>
        <w:gridCol w:w="1134"/>
        <w:gridCol w:w="1984"/>
        <w:gridCol w:w="2126"/>
        <w:gridCol w:w="2268"/>
        <w:gridCol w:w="1276"/>
      </w:tblGrid>
      <w:tr w:rsidR="00410CD7" w14:paraId="3840E70D" w14:textId="77777777" w:rsidTr="00786266">
        <w:trPr>
          <w:trHeight w:val="1102"/>
        </w:trPr>
        <w:tc>
          <w:tcPr>
            <w:tcW w:w="988" w:type="dxa"/>
          </w:tcPr>
          <w:p w14:paraId="2B18541D" w14:textId="04DDA5E6" w:rsidR="00410CD7" w:rsidRPr="004E7CAA" w:rsidRDefault="00410CD7" w:rsidP="00D8691A">
            <w:pPr>
              <w:spacing w:line="360" w:lineRule="auto"/>
              <w:rPr>
                <w:rFonts w:ascii="Times New Roman" w:hAnsi="Times New Roman" w:cs="Times New Roman"/>
                <w:sz w:val="32"/>
                <w:szCs w:val="32"/>
                <w:lang w:val="en-IN"/>
              </w:rPr>
            </w:pPr>
            <w:r w:rsidRPr="004E7CAA">
              <w:rPr>
                <w:rFonts w:ascii="Times New Roman" w:hAnsi="Times New Roman" w:cs="Times New Roman"/>
                <w:sz w:val="32"/>
                <w:szCs w:val="32"/>
                <w:lang w:val="en-IN"/>
              </w:rPr>
              <w:t>Page</w:t>
            </w:r>
          </w:p>
        </w:tc>
        <w:tc>
          <w:tcPr>
            <w:tcW w:w="1134" w:type="dxa"/>
          </w:tcPr>
          <w:p w14:paraId="4CC83349" w14:textId="77777777" w:rsidR="00410CD7" w:rsidRPr="004E7CAA" w:rsidRDefault="00410CD7" w:rsidP="00410CD7">
            <w:pPr>
              <w:spacing w:line="360" w:lineRule="auto"/>
              <w:rPr>
                <w:rFonts w:ascii="Times New Roman" w:hAnsi="Times New Roman" w:cs="Times New Roman"/>
                <w:sz w:val="32"/>
                <w:szCs w:val="32"/>
                <w:lang w:val="en-IN"/>
              </w:rPr>
            </w:pPr>
          </w:p>
        </w:tc>
        <w:tc>
          <w:tcPr>
            <w:tcW w:w="1984" w:type="dxa"/>
          </w:tcPr>
          <w:p w14:paraId="5F5FA896" w14:textId="7CAE7B96" w:rsidR="00410CD7" w:rsidRPr="004E7CAA" w:rsidRDefault="00410CD7" w:rsidP="00D8691A">
            <w:pPr>
              <w:spacing w:line="360" w:lineRule="auto"/>
              <w:rPr>
                <w:rFonts w:ascii="Times New Roman" w:hAnsi="Times New Roman" w:cs="Times New Roman"/>
                <w:sz w:val="32"/>
                <w:szCs w:val="32"/>
                <w:lang w:val="en-IN"/>
              </w:rPr>
            </w:pPr>
            <w:r w:rsidRPr="004E7CAA">
              <w:rPr>
                <w:rFonts w:ascii="Times New Roman" w:hAnsi="Times New Roman" w:cs="Times New Roman"/>
                <w:sz w:val="32"/>
                <w:szCs w:val="32"/>
                <w:lang w:val="en-IN"/>
              </w:rPr>
              <w:t>Input Case</w:t>
            </w:r>
          </w:p>
        </w:tc>
        <w:tc>
          <w:tcPr>
            <w:tcW w:w="2126" w:type="dxa"/>
          </w:tcPr>
          <w:p w14:paraId="73D36A57" w14:textId="37D37CB1" w:rsidR="00410CD7" w:rsidRPr="004E7CAA" w:rsidRDefault="00410CD7" w:rsidP="00D8691A">
            <w:pPr>
              <w:spacing w:line="360" w:lineRule="auto"/>
              <w:rPr>
                <w:rFonts w:ascii="Times New Roman" w:hAnsi="Times New Roman" w:cs="Times New Roman"/>
                <w:sz w:val="32"/>
                <w:szCs w:val="32"/>
                <w:lang w:val="en-IN"/>
              </w:rPr>
            </w:pPr>
            <w:r w:rsidRPr="004E7CAA">
              <w:rPr>
                <w:rFonts w:ascii="Times New Roman" w:hAnsi="Times New Roman" w:cs="Times New Roman"/>
                <w:sz w:val="32"/>
                <w:szCs w:val="32"/>
                <w:lang w:val="en-IN"/>
              </w:rPr>
              <w:t>Output Case</w:t>
            </w:r>
          </w:p>
        </w:tc>
        <w:tc>
          <w:tcPr>
            <w:tcW w:w="2268" w:type="dxa"/>
          </w:tcPr>
          <w:p w14:paraId="10A3825F" w14:textId="22AD4040" w:rsidR="00410CD7" w:rsidRPr="004E7CAA" w:rsidRDefault="00410CD7" w:rsidP="00D8691A">
            <w:pPr>
              <w:spacing w:line="360" w:lineRule="auto"/>
              <w:rPr>
                <w:rFonts w:ascii="Times New Roman" w:hAnsi="Times New Roman" w:cs="Times New Roman"/>
                <w:sz w:val="32"/>
                <w:szCs w:val="32"/>
                <w:lang w:val="en-IN"/>
              </w:rPr>
            </w:pPr>
            <w:r w:rsidRPr="004E7CAA">
              <w:rPr>
                <w:rFonts w:ascii="Times New Roman" w:hAnsi="Times New Roman" w:cs="Times New Roman"/>
                <w:sz w:val="32"/>
                <w:szCs w:val="32"/>
                <w:lang w:val="en-IN"/>
              </w:rPr>
              <w:t>Actual Result</w:t>
            </w:r>
          </w:p>
        </w:tc>
        <w:tc>
          <w:tcPr>
            <w:tcW w:w="1276" w:type="dxa"/>
          </w:tcPr>
          <w:p w14:paraId="7BDDC01D" w14:textId="77777777" w:rsidR="00410CD7" w:rsidRDefault="00410CD7" w:rsidP="00D8691A">
            <w:pPr>
              <w:spacing w:line="360" w:lineRule="auto"/>
              <w:rPr>
                <w:rFonts w:ascii="Times New Roman" w:hAnsi="Times New Roman" w:cs="Times New Roman"/>
                <w:sz w:val="32"/>
                <w:szCs w:val="32"/>
                <w:lang w:val="en-IN"/>
              </w:rPr>
            </w:pPr>
            <w:r w:rsidRPr="004E7CAA">
              <w:rPr>
                <w:rFonts w:ascii="Times New Roman" w:hAnsi="Times New Roman" w:cs="Times New Roman"/>
                <w:sz w:val="32"/>
                <w:szCs w:val="32"/>
                <w:lang w:val="en-IN"/>
              </w:rPr>
              <w:t>Pass/</w:t>
            </w:r>
          </w:p>
          <w:p w14:paraId="6BCD263D" w14:textId="5D69529E" w:rsidR="00410CD7" w:rsidRPr="004E7CAA" w:rsidRDefault="00DE1605" w:rsidP="00D8691A">
            <w:pPr>
              <w:spacing w:line="360" w:lineRule="auto"/>
              <w:rPr>
                <w:rFonts w:ascii="Times New Roman" w:hAnsi="Times New Roman" w:cs="Times New Roman"/>
                <w:sz w:val="32"/>
                <w:szCs w:val="32"/>
                <w:lang w:val="en-IN"/>
              </w:rPr>
            </w:pPr>
            <w:r>
              <w:rPr>
                <w:rFonts w:ascii="Times New Roman" w:hAnsi="Times New Roman" w:cs="Times New Roman"/>
                <w:sz w:val="32"/>
                <w:szCs w:val="32"/>
                <w:lang w:val="en-IN"/>
              </w:rPr>
              <w:t xml:space="preserve"> </w:t>
            </w:r>
            <w:r w:rsidR="00410CD7" w:rsidRPr="004E7CAA">
              <w:rPr>
                <w:rFonts w:ascii="Times New Roman" w:hAnsi="Times New Roman" w:cs="Times New Roman"/>
                <w:sz w:val="32"/>
                <w:szCs w:val="32"/>
                <w:lang w:val="en-IN"/>
              </w:rPr>
              <w:t>Fail</w:t>
            </w:r>
          </w:p>
        </w:tc>
      </w:tr>
      <w:tr w:rsidR="00E662A9" w14:paraId="4F52A284" w14:textId="77777777" w:rsidTr="00786266">
        <w:trPr>
          <w:trHeight w:val="2056"/>
        </w:trPr>
        <w:tc>
          <w:tcPr>
            <w:tcW w:w="988" w:type="dxa"/>
          </w:tcPr>
          <w:p w14:paraId="2CEC9EFD" w14:textId="3D2AE7EB" w:rsidR="0037595E" w:rsidRPr="004C4263" w:rsidRDefault="004E7CAA" w:rsidP="00D8691A">
            <w:pPr>
              <w:spacing w:line="360" w:lineRule="auto"/>
              <w:rPr>
                <w:rFonts w:ascii="Times New Roman" w:hAnsi="Times New Roman" w:cs="Times New Roman"/>
                <w:sz w:val="24"/>
                <w:szCs w:val="24"/>
                <w:lang w:val="en-IN"/>
              </w:rPr>
            </w:pPr>
            <w:r w:rsidRPr="004C4263">
              <w:rPr>
                <w:rFonts w:ascii="Times New Roman" w:hAnsi="Times New Roman" w:cs="Times New Roman"/>
                <w:sz w:val="24"/>
                <w:szCs w:val="24"/>
                <w:lang w:val="en-IN"/>
              </w:rPr>
              <w:t>1.</w:t>
            </w:r>
          </w:p>
        </w:tc>
        <w:tc>
          <w:tcPr>
            <w:tcW w:w="1134" w:type="dxa"/>
          </w:tcPr>
          <w:p w14:paraId="0C9C0B68" w14:textId="6809F306" w:rsidR="0037595E" w:rsidRPr="004C4263" w:rsidRDefault="000C5B07" w:rsidP="00D8691A">
            <w:pPr>
              <w:spacing w:line="360" w:lineRule="auto"/>
              <w:rPr>
                <w:rFonts w:ascii="Times New Roman" w:hAnsi="Times New Roman" w:cs="Times New Roman"/>
                <w:sz w:val="24"/>
                <w:szCs w:val="24"/>
                <w:lang w:val="en-IN"/>
              </w:rPr>
            </w:pPr>
            <w:r w:rsidRPr="004C4263">
              <w:rPr>
                <w:rFonts w:ascii="Times New Roman" w:hAnsi="Times New Roman" w:cs="Times New Roman"/>
                <w:sz w:val="24"/>
                <w:szCs w:val="24"/>
                <w:lang w:val="en-IN"/>
              </w:rPr>
              <w:t>Register</w:t>
            </w:r>
          </w:p>
        </w:tc>
        <w:tc>
          <w:tcPr>
            <w:tcW w:w="1984" w:type="dxa"/>
          </w:tcPr>
          <w:p w14:paraId="06E7DE4E" w14:textId="77777777" w:rsidR="0037595E" w:rsidRDefault="000C5B07" w:rsidP="00D8691A">
            <w:pPr>
              <w:spacing w:line="360" w:lineRule="auto"/>
              <w:rPr>
                <w:rFonts w:ascii="Times New Roman" w:hAnsi="Times New Roman" w:cs="Times New Roman"/>
                <w:sz w:val="24"/>
                <w:szCs w:val="24"/>
                <w:lang w:val="en-IN"/>
              </w:rPr>
            </w:pPr>
            <w:r w:rsidRPr="004C4263">
              <w:rPr>
                <w:rFonts w:ascii="Times New Roman" w:hAnsi="Times New Roman" w:cs="Times New Roman"/>
                <w:sz w:val="24"/>
                <w:szCs w:val="24"/>
                <w:lang w:val="en-IN"/>
              </w:rPr>
              <w:t>1]Empty Block</w:t>
            </w:r>
            <w:r w:rsidR="004C4263" w:rsidRPr="004C4263">
              <w:rPr>
                <w:rFonts w:ascii="Times New Roman" w:hAnsi="Times New Roman" w:cs="Times New Roman"/>
                <w:sz w:val="24"/>
                <w:szCs w:val="24"/>
                <w:lang w:val="en-IN"/>
              </w:rPr>
              <w:t xml:space="preserve"> </w:t>
            </w:r>
            <w:r w:rsidR="004C4263">
              <w:rPr>
                <w:rFonts w:ascii="Times New Roman" w:hAnsi="Times New Roman" w:cs="Times New Roman"/>
                <w:sz w:val="24"/>
                <w:szCs w:val="24"/>
                <w:lang w:val="en-IN"/>
              </w:rPr>
              <w:t>of information</w:t>
            </w:r>
          </w:p>
          <w:p w14:paraId="6482F6EE" w14:textId="77777777" w:rsidR="00E662A9" w:rsidRDefault="00E662A9" w:rsidP="00D8691A">
            <w:pPr>
              <w:spacing w:line="360" w:lineRule="auto"/>
              <w:rPr>
                <w:rFonts w:ascii="Times New Roman" w:hAnsi="Times New Roman" w:cs="Times New Roman"/>
                <w:sz w:val="24"/>
                <w:szCs w:val="24"/>
                <w:lang w:val="en-IN"/>
              </w:rPr>
            </w:pPr>
          </w:p>
          <w:p w14:paraId="0F2577BA" w14:textId="167C6A28" w:rsidR="004C4263" w:rsidRDefault="004C4263" w:rsidP="00D8691A">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2]</w:t>
            </w:r>
            <w:r w:rsidR="006F55D5">
              <w:rPr>
                <w:rFonts w:ascii="Times New Roman" w:hAnsi="Times New Roman" w:cs="Times New Roman"/>
                <w:sz w:val="24"/>
                <w:szCs w:val="24"/>
                <w:lang w:val="en-IN"/>
              </w:rPr>
              <w:t xml:space="preserve">Wrong Phone no </w:t>
            </w:r>
          </w:p>
          <w:p w14:paraId="2B09368F" w14:textId="77777777" w:rsidR="0089674F" w:rsidRDefault="0089674F" w:rsidP="00D8691A">
            <w:pPr>
              <w:spacing w:line="360" w:lineRule="auto"/>
              <w:rPr>
                <w:rFonts w:ascii="Times New Roman" w:hAnsi="Times New Roman" w:cs="Times New Roman"/>
                <w:sz w:val="24"/>
                <w:szCs w:val="24"/>
                <w:lang w:val="en-IN"/>
              </w:rPr>
            </w:pPr>
          </w:p>
          <w:p w14:paraId="016894FD" w14:textId="77777777" w:rsidR="00335BD0" w:rsidRDefault="00335BD0" w:rsidP="00D8691A">
            <w:pPr>
              <w:spacing w:line="360" w:lineRule="auto"/>
              <w:rPr>
                <w:rFonts w:ascii="Times New Roman" w:hAnsi="Times New Roman" w:cs="Times New Roman"/>
                <w:sz w:val="24"/>
                <w:szCs w:val="24"/>
                <w:lang w:val="en-IN"/>
              </w:rPr>
            </w:pPr>
          </w:p>
          <w:p w14:paraId="4881AB5B" w14:textId="292EBF2B" w:rsidR="00892A4C" w:rsidRDefault="00A6035D" w:rsidP="00D8691A">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3]</w:t>
            </w:r>
            <w:r w:rsidR="00892A4C">
              <w:rPr>
                <w:rFonts w:ascii="Times New Roman" w:hAnsi="Times New Roman" w:cs="Times New Roman"/>
                <w:sz w:val="24"/>
                <w:szCs w:val="24"/>
                <w:lang w:val="en-IN"/>
              </w:rPr>
              <w:t>Mismatched</w:t>
            </w:r>
          </w:p>
          <w:p w14:paraId="1AC25C97" w14:textId="52A77AB2" w:rsidR="00A6035D" w:rsidRDefault="00892A4C" w:rsidP="00D8691A">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password </w:t>
            </w:r>
          </w:p>
          <w:p w14:paraId="596595C0" w14:textId="77777777" w:rsidR="00335BD0" w:rsidRDefault="00335BD0" w:rsidP="00D8691A">
            <w:pPr>
              <w:spacing w:line="360" w:lineRule="auto"/>
              <w:rPr>
                <w:rFonts w:ascii="Times New Roman" w:hAnsi="Times New Roman" w:cs="Times New Roman"/>
                <w:sz w:val="24"/>
                <w:szCs w:val="24"/>
                <w:lang w:val="en-IN"/>
              </w:rPr>
            </w:pPr>
          </w:p>
          <w:p w14:paraId="596E50CC" w14:textId="54ABAF01" w:rsidR="00434088" w:rsidRPr="004C4263" w:rsidRDefault="00434088" w:rsidP="00D8691A">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4]All information </w:t>
            </w:r>
            <w:proofErr w:type="gramStart"/>
            <w:r>
              <w:rPr>
                <w:rFonts w:ascii="Times New Roman" w:hAnsi="Times New Roman" w:cs="Times New Roman"/>
                <w:sz w:val="24"/>
                <w:szCs w:val="24"/>
                <w:lang w:val="en-IN"/>
              </w:rPr>
              <w:t>correct</w:t>
            </w:r>
            <w:proofErr w:type="gramEnd"/>
          </w:p>
        </w:tc>
        <w:tc>
          <w:tcPr>
            <w:tcW w:w="2126" w:type="dxa"/>
          </w:tcPr>
          <w:p w14:paraId="511A4A75" w14:textId="3F78BC32" w:rsidR="0037595E" w:rsidRDefault="004C4263" w:rsidP="00D8691A">
            <w:pPr>
              <w:spacing w:line="360" w:lineRule="auto"/>
              <w:rPr>
                <w:rFonts w:ascii="Times New Roman" w:hAnsi="Times New Roman" w:cs="Times New Roman"/>
                <w:sz w:val="24"/>
                <w:szCs w:val="24"/>
                <w:lang w:val="en-IN"/>
              </w:rPr>
            </w:pPr>
            <w:r w:rsidRPr="004C4263">
              <w:rPr>
                <w:rFonts w:ascii="Times New Roman" w:hAnsi="Times New Roman" w:cs="Times New Roman"/>
                <w:sz w:val="24"/>
                <w:szCs w:val="24"/>
                <w:lang w:val="en-IN"/>
              </w:rPr>
              <w:t>Requires all information</w:t>
            </w:r>
            <w:r w:rsidR="00D6077A">
              <w:rPr>
                <w:rFonts w:ascii="Times New Roman" w:hAnsi="Times New Roman" w:cs="Times New Roman"/>
                <w:sz w:val="24"/>
                <w:szCs w:val="24"/>
                <w:lang w:val="en-IN"/>
              </w:rPr>
              <w:t xml:space="preserve"> popu</w:t>
            </w:r>
            <w:r w:rsidR="00E662A9">
              <w:rPr>
                <w:rFonts w:ascii="Times New Roman" w:hAnsi="Times New Roman" w:cs="Times New Roman"/>
                <w:sz w:val="24"/>
                <w:szCs w:val="24"/>
                <w:lang w:val="en-IN"/>
              </w:rPr>
              <w:t>ps</w:t>
            </w:r>
          </w:p>
          <w:p w14:paraId="0B40386D" w14:textId="77777777" w:rsidR="00136F86" w:rsidRDefault="00136F86" w:rsidP="00D8691A">
            <w:pPr>
              <w:spacing w:line="360" w:lineRule="auto"/>
              <w:rPr>
                <w:rFonts w:ascii="Times New Roman" w:hAnsi="Times New Roman" w:cs="Times New Roman"/>
                <w:sz w:val="24"/>
                <w:szCs w:val="24"/>
                <w:lang w:val="en-IN"/>
              </w:rPr>
            </w:pPr>
          </w:p>
          <w:p w14:paraId="695197E2" w14:textId="7817E099" w:rsidR="00DE7AED" w:rsidRDefault="006F55D5" w:rsidP="00D8691A">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Invalid</w:t>
            </w:r>
          </w:p>
          <w:p w14:paraId="005DCD92" w14:textId="33A202C9" w:rsidR="006F55D5" w:rsidRDefault="006F55D5" w:rsidP="00D8691A">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Phone no</w:t>
            </w:r>
          </w:p>
          <w:p w14:paraId="03257EF9" w14:textId="77777777" w:rsidR="00DE7AED" w:rsidRDefault="00DE7AED" w:rsidP="00D8691A">
            <w:pPr>
              <w:spacing w:line="360" w:lineRule="auto"/>
              <w:rPr>
                <w:rFonts w:ascii="Times New Roman" w:hAnsi="Times New Roman" w:cs="Times New Roman"/>
                <w:sz w:val="24"/>
                <w:szCs w:val="24"/>
                <w:lang w:val="en-IN"/>
              </w:rPr>
            </w:pPr>
          </w:p>
          <w:p w14:paraId="3E0A2FCD" w14:textId="77777777" w:rsidR="00804E1E" w:rsidRDefault="00804E1E" w:rsidP="00D8691A">
            <w:pPr>
              <w:spacing w:line="360" w:lineRule="auto"/>
              <w:rPr>
                <w:rFonts w:ascii="Times New Roman" w:hAnsi="Times New Roman" w:cs="Times New Roman"/>
                <w:sz w:val="24"/>
                <w:szCs w:val="24"/>
                <w:lang w:val="en-IN"/>
              </w:rPr>
            </w:pPr>
          </w:p>
          <w:p w14:paraId="79630B6C" w14:textId="3DF6BF00" w:rsidR="00892A4C" w:rsidRDefault="0082580A" w:rsidP="00D8691A">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Authentication</w:t>
            </w:r>
          </w:p>
          <w:p w14:paraId="28741B4E" w14:textId="368C50CA" w:rsidR="0082580A" w:rsidRDefault="00434088" w:rsidP="00D8691A">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E</w:t>
            </w:r>
            <w:r w:rsidR="0082580A">
              <w:rPr>
                <w:rFonts w:ascii="Times New Roman" w:hAnsi="Times New Roman" w:cs="Times New Roman"/>
                <w:sz w:val="24"/>
                <w:szCs w:val="24"/>
                <w:lang w:val="en-IN"/>
              </w:rPr>
              <w:t>rror</w:t>
            </w:r>
          </w:p>
          <w:p w14:paraId="1251DB58" w14:textId="77777777" w:rsidR="00DE7AED" w:rsidRDefault="00DE7AED" w:rsidP="00D8691A">
            <w:pPr>
              <w:spacing w:line="360" w:lineRule="auto"/>
              <w:rPr>
                <w:rFonts w:ascii="Times New Roman" w:hAnsi="Times New Roman" w:cs="Times New Roman"/>
                <w:sz w:val="24"/>
                <w:szCs w:val="24"/>
                <w:lang w:val="en-IN"/>
              </w:rPr>
            </w:pPr>
          </w:p>
          <w:p w14:paraId="6B915CA4" w14:textId="6C8BEC52" w:rsidR="00434088" w:rsidRDefault="0091386D" w:rsidP="00D8691A">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Open login page</w:t>
            </w:r>
          </w:p>
          <w:p w14:paraId="781E8EE7" w14:textId="288994D1" w:rsidR="0091386D" w:rsidRPr="004C4263" w:rsidRDefault="0091386D" w:rsidP="00D8691A">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With popup registration suc</w:t>
            </w:r>
            <w:r w:rsidR="0048551F">
              <w:rPr>
                <w:rFonts w:ascii="Times New Roman" w:hAnsi="Times New Roman" w:cs="Times New Roman"/>
                <w:sz w:val="24"/>
                <w:szCs w:val="24"/>
                <w:lang w:val="en-IN"/>
              </w:rPr>
              <w:t>c</w:t>
            </w:r>
            <w:r>
              <w:rPr>
                <w:rFonts w:ascii="Times New Roman" w:hAnsi="Times New Roman" w:cs="Times New Roman"/>
                <w:sz w:val="24"/>
                <w:szCs w:val="24"/>
                <w:lang w:val="en-IN"/>
              </w:rPr>
              <w:t>essfully</w:t>
            </w:r>
          </w:p>
        </w:tc>
        <w:tc>
          <w:tcPr>
            <w:tcW w:w="2268" w:type="dxa"/>
          </w:tcPr>
          <w:p w14:paraId="2925AE22" w14:textId="7F7C9CDB" w:rsidR="0037595E" w:rsidRDefault="004C4263" w:rsidP="00D8691A">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Require all information</w:t>
            </w:r>
            <w:r w:rsidR="00D6077A">
              <w:rPr>
                <w:rFonts w:ascii="Times New Roman" w:hAnsi="Times New Roman" w:cs="Times New Roman"/>
                <w:sz w:val="24"/>
                <w:szCs w:val="24"/>
                <w:lang w:val="en-IN"/>
              </w:rPr>
              <w:t xml:space="preserve"> popup</w:t>
            </w:r>
          </w:p>
          <w:p w14:paraId="4A1AAE8F" w14:textId="77777777" w:rsidR="00136F86" w:rsidRDefault="00136F86" w:rsidP="00D8691A">
            <w:pPr>
              <w:spacing w:line="360" w:lineRule="auto"/>
              <w:rPr>
                <w:rFonts w:ascii="Times New Roman" w:hAnsi="Times New Roman" w:cs="Times New Roman"/>
                <w:sz w:val="24"/>
                <w:szCs w:val="24"/>
                <w:lang w:val="en-IN"/>
              </w:rPr>
            </w:pPr>
          </w:p>
          <w:p w14:paraId="6EF8B454" w14:textId="39C15D07" w:rsidR="0089674F" w:rsidRDefault="006F55D5" w:rsidP="00D8691A">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Invalid</w:t>
            </w:r>
          </w:p>
          <w:p w14:paraId="17705E37" w14:textId="140DC2D9" w:rsidR="006F55D5" w:rsidRDefault="006F55D5" w:rsidP="00D8691A">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Phone </w:t>
            </w:r>
            <w:r w:rsidR="00A6035D">
              <w:rPr>
                <w:rFonts w:ascii="Times New Roman" w:hAnsi="Times New Roman" w:cs="Times New Roman"/>
                <w:sz w:val="24"/>
                <w:szCs w:val="24"/>
                <w:lang w:val="en-IN"/>
              </w:rPr>
              <w:t>no</w:t>
            </w:r>
          </w:p>
          <w:p w14:paraId="12FD6AC0" w14:textId="77777777" w:rsidR="00FC1958" w:rsidRDefault="00FC1958" w:rsidP="0082580A">
            <w:pPr>
              <w:spacing w:line="360" w:lineRule="auto"/>
              <w:rPr>
                <w:rFonts w:ascii="Times New Roman" w:hAnsi="Times New Roman" w:cs="Times New Roman"/>
                <w:sz w:val="24"/>
                <w:szCs w:val="24"/>
                <w:lang w:val="en-IN"/>
              </w:rPr>
            </w:pPr>
          </w:p>
          <w:p w14:paraId="77E597A0" w14:textId="77777777" w:rsidR="00804E1E" w:rsidRDefault="00804E1E" w:rsidP="0082580A">
            <w:pPr>
              <w:spacing w:line="360" w:lineRule="auto"/>
              <w:rPr>
                <w:rFonts w:ascii="Times New Roman" w:hAnsi="Times New Roman" w:cs="Times New Roman"/>
                <w:sz w:val="24"/>
                <w:szCs w:val="24"/>
                <w:lang w:val="en-IN"/>
              </w:rPr>
            </w:pPr>
          </w:p>
          <w:p w14:paraId="4CDB1B0D" w14:textId="4DD823E3" w:rsidR="0082580A" w:rsidRDefault="0082580A" w:rsidP="0082580A">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Authentication</w:t>
            </w:r>
          </w:p>
          <w:p w14:paraId="5ADE1577" w14:textId="7F10F18C" w:rsidR="0082580A" w:rsidRDefault="00D6077A" w:rsidP="0082580A">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E</w:t>
            </w:r>
            <w:r w:rsidR="0082580A">
              <w:rPr>
                <w:rFonts w:ascii="Times New Roman" w:hAnsi="Times New Roman" w:cs="Times New Roman"/>
                <w:sz w:val="24"/>
                <w:szCs w:val="24"/>
                <w:lang w:val="en-IN"/>
              </w:rPr>
              <w:t>rror</w:t>
            </w:r>
          </w:p>
          <w:p w14:paraId="3B1C864A" w14:textId="77777777" w:rsidR="00FC1958" w:rsidRDefault="00FC1958" w:rsidP="0082580A">
            <w:pPr>
              <w:spacing w:line="360" w:lineRule="auto"/>
              <w:rPr>
                <w:rFonts w:ascii="Times New Roman" w:hAnsi="Times New Roman" w:cs="Times New Roman"/>
                <w:sz w:val="24"/>
                <w:szCs w:val="24"/>
                <w:lang w:val="en-IN"/>
              </w:rPr>
            </w:pPr>
          </w:p>
          <w:p w14:paraId="6EDAD106" w14:textId="77777777" w:rsidR="00D6077A" w:rsidRDefault="0091386D" w:rsidP="0082580A">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Open login page</w:t>
            </w:r>
          </w:p>
          <w:p w14:paraId="475D2A3B" w14:textId="3E7BA584" w:rsidR="0091386D" w:rsidRPr="004C4263" w:rsidRDefault="0091386D" w:rsidP="0082580A">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With popup registration suc</w:t>
            </w:r>
            <w:r w:rsidR="0048551F">
              <w:rPr>
                <w:rFonts w:ascii="Times New Roman" w:hAnsi="Times New Roman" w:cs="Times New Roman"/>
                <w:sz w:val="24"/>
                <w:szCs w:val="24"/>
                <w:lang w:val="en-IN"/>
              </w:rPr>
              <w:t>c</w:t>
            </w:r>
            <w:r>
              <w:rPr>
                <w:rFonts w:ascii="Times New Roman" w:hAnsi="Times New Roman" w:cs="Times New Roman"/>
                <w:sz w:val="24"/>
                <w:szCs w:val="24"/>
                <w:lang w:val="en-IN"/>
              </w:rPr>
              <w:t>e</w:t>
            </w:r>
            <w:r w:rsidR="0048551F">
              <w:rPr>
                <w:rFonts w:ascii="Times New Roman" w:hAnsi="Times New Roman" w:cs="Times New Roman"/>
                <w:sz w:val="24"/>
                <w:szCs w:val="24"/>
                <w:lang w:val="en-IN"/>
              </w:rPr>
              <w:t>s</w:t>
            </w:r>
            <w:r>
              <w:rPr>
                <w:rFonts w:ascii="Times New Roman" w:hAnsi="Times New Roman" w:cs="Times New Roman"/>
                <w:sz w:val="24"/>
                <w:szCs w:val="24"/>
                <w:lang w:val="en-IN"/>
              </w:rPr>
              <w:t>sfully</w:t>
            </w:r>
          </w:p>
        </w:tc>
        <w:tc>
          <w:tcPr>
            <w:tcW w:w="1276" w:type="dxa"/>
          </w:tcPr>
          <w:p w14:paraId="68334549" w14:textId="77777777" w:rsidR="0037595E" w:rsidRPr="0006382E" w:rsidRDefault="004C4263" w:rsidP="00D8691A">
            <w:pPr>
              <w:spacing w:line="360" w:lineRule="auto"/>
              <w:rPr>
                <w:rFonts w:ascii="Times New Roman" w:hAnsi="Times New Roman" w:cs="Times New Roman"/>
                <w:sz w:val="24"/>
                <w:szCs w:val="24"/>
                <w:lang w:val="en-IN"/>
              </w:rPr>
            </w:pPr>
            <w:r w:rsidRPr="0006382E">
              <w:rPr>
                <w:rFonts w:ascii="Times New Roman" w:hAnsi="Times New Roman" w:cs="Times New Roman"/>
                <w:sz w:val="24"/>
                <w:szCs w:val="24"/>
                <w:lang w:val="en-IN"/>
              </w:rPr>
              <w:t>Pass</w:t>
            </w:r>
          </w:p>
          <w:p w14:paraId="202C6740" w14:textId="77777777" w:rsidR="00A6035D" w:rsidRPr="0006382E" w:rsidRDefault="00A6035D" w:rsidP="00D8691A">
            <w:pPr>
              <w:spacing w:line="360" w:lineRule="auto"/>
              <w:rPr>
                <w:rFonts w:ascii="Times New Roman" w:hAnsi="Times New Roman" w:cs="Times New Roman"/>
                <w:sz w:val="24"/>
                <w:szCs w:val="24"/>
                <w:lang w:val="en-IN"/>
              </w:rPr>
            </w:pPr>
          </w:p>
          <w:p w14:paraId="6DE92C10" w14:textId="77777777" w:rsidR="0089674F" w:rsidRDefault="0089674F" w:rsidP="00D8691A">
            <w:pPr>
              <w:spacing w:line="360" w:lineRule="auto"/>
              <w:rPr>
                <w:rFonts w:ascii="Times New Roman" w:hAnsi="Times New Roman" w:cs="Times New Roman"/>
                <w:sz w:val="24"/>
                <w:szCs w:val="24"/>
                <w:lang w:val="en-IN"/>
              </w:rPr>
            </w:pPr>
          </w:p>
          <w:p w14:paraId="231D23E8" w14:textId="1EFA2486" w:rsidR="00A6035D" w:rsidRPr="0006382E" w:rsidRDefault="00A6035D" w:rsidP="00D8691A">
            <w:pPr>
              <w:spacing w:line="360" w:lineRule="auto"/>
              <w:rPr>
                <w:rFonts w:ascii="Times New Roman" w:hAnsi="Times New Roman" w:cs="Times New Roman"/>
                <w:sz w:val="24"/>
                <w:szCs w:val="24"/>
                <w:lang w:val="en-IN"/>
              </w:rPr>
            </w:pPr>
            <w:r w:rsidRPr="0006382E">
              <w:rPr>
                <w:rFonts w:ascii="Times New Roman" w:hAnsi="Times New Roman" w:cs="Times New Roman"/>
                <w:sz w:val="24"/>
                <w:szCs w:val="24"/>
                <w:lang w:val="en-IN"/>
              </w:rPr>
              <w:t>Pass</w:t>
            </w:r>
          </w:p>
          <w:p w14:paraId="51DCFADE" w14:textId="77777777" w:rsidR="0006382E" w:rsidRDefault="0006382E" w:rsidP="00D8691A">
            <w:pPr>
              <w:spacing w:line="360" w:lineRule="auto"/>
              <w:rPr>
                <w:rFonts w:ascii="Times New Roman" w:hAnsi="Times New Roman" w:cs="Times New Roman"/>
                <w:sz w:val="24"/>
                <w:szCs w:val="24"/>
                <w:lang w:val="en-IN"/>
              </w:rPr>
            </w:pPr>
          </w:p>
          <w:p w14:paraId="558F7AE2" w14:textId="77777777" w:rsidR="00FC1958" w:rsidRDefault="00FC1958" w:rsidP="00D8691A">
            <w:pPr>
              <w:spacing w:line="360" w:lineRule="auto"/>
              <w:rPr>
                <w:rFonts w:ascii="Times New Roman" w:hAnsi="Times New Roman" w:cs="Times New Roman"/>
                <w:sz w:val="24"/>
                <w:szCs w:val="24"/>
                <w:lang w:val="en-IN"/>
              </w:rPr>
            </w:pPr>
          </w:p>
          <w:p w14:paraId="3E5613B5" w14:textId="77777777" w:rsidR="00804E1E" w:rsidRDefault="00804E1E" w:rsidP="00D8691A">
            <w:pPr>
              <w:spacing w:line="360" w:lineRule="auto"/>
              <w:rPr>
                <w:rFonts w:ascii="Times New Roman" w:hAnsi="Times New Roman" w:cs="Times New Roman"/>
                <w:sz w:val="24"/>
                <w:szCs w:val="24"/>
                <w:lang w:val="en-IN"/>
              </w:rPr>
            </w:pPr>
          </w:p>
          <w:p w14:paraId="2E4E2047" w14:textId="27D8AC48" w:rsidR="0006382E" w:rsidRDefault="0006382E" w:rsidP="00D8691A">
            <w:pPr>
              <w:spacing w:line="360" w:lineRule="auto"/>
              <w:rPr>
                <w:rFonts w:ascii="Times New Roman" w:hAnsi="Times New Roman" w:cs="Times New Roman"/>
                <w:sz w:val="24"/>
                <w:szCs w:val="24"/>
                <w:lang w:val="en-IN"/>
              </w:rPr>
            </w:pPr>
            <w:r w:rsidRPr="0006382E">
              <w:rPr>
                <w:rFonts w:ascii="Times New Roman" w:hAnsi="Times New Roman" w:cs="Times New Roman"/>
                <w:sz w:val="24"/>
                <w:szCs w:val="24"/>
                <w:lang w:val="en-IN"/>
              </w:rPr>
              <w:t>Pass</w:t>
            </w:r>
          </w:p>
          <w:p w14:paraId="557B00D2" w14:textId="77777777" w:rsidR="00D6077A" w:rsidRDefault="00D6077A" w:rsidP="00D8691A">
            <w:pPr>
              <w:spacing w:line="360" w:lineRule="auto"/>
              <w:rPr>
                <w:rFonts w:ascii="Times New Roman" w:hAnsi="Times New Roman" w:cs="Times New Roman"/>
                <w:sz w:val="24"/>
                <w:szCs w:val="24"/>
                <w:lang w:val="en-IN"/>
              </w:rPr>
            </w:pPr>
          </w:p>
          <w:p w14:paraId="0D50DA1A" w14:textId="77777777" w:rsidR="00FC1958" w:rsidRDefault="00FC1958" w:rsidP="00D8691A">
            <w:pPr>
              <w:spacing w:line="360" w:lineRule="auto"/>
              <w:rPr>
                <w:rFonts w:ascii="Times New Roman" w:hAnsi="Times New Roman" w:cs="Times New Roman"/>
                <w:sz w:val="24"/>
                <w:szCs w:val="24"/>
                <w:lang w:val="en-IN"/>
              </w:rPr>
            </w:pPr>
          </w:p>
          <w:p w14:paraId="5C29EC14" w14:textId="7C6A1913" w:rsidR="00D6077A" w:rsidRPr="0006382E" w:rsidRDefault="00D6077A" w:rsidP="00D8691A">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Pass</w:t>
            </w:r>
          </w:p>
        </w:tc>
      </w:tr>
      <w:tr w:rsidR="00C74018" w14:paraId="3781B6CD" w14:textId="77777777" w:rsidTr="00786266">
        <w:trPr>
          <w:trHeight w:val="4494"/>
        </w:trPr>
        <w:tc>
          <w:tcPr>
            <w:tcW w:w="988" w:type="dxa"/>
          </w:tcPr>
          <w:p w14:paraId="30318755" w14:textId="2BD8BD80" w:rsidR="00C74018" w:rsidRDefault="00C74018" w:rsidP="00C74018">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2.</w:t>
            </w:r>
          </w:p>
        </w:tc>
        <w:tc>
          <w:tcPr>
            <w:tcW w:w="1134" w:type="dxa"/>
          </w:tcPr>
          <w:p w14:paraId="77219880" w14:textId="57ABA5CF" w:rsidR="00C74018" w:rsidRDefault="00C74018" w:rsidP="00C74018">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Login</w:t>
            </w:r>
          </w:p>
        </w:tc>
        <w:tc>
          <w:tcPr>
            <w:tcW w:w="1984" w:type="dxa"/>
          </w:tcPr>
          <w:p w14:paraId="55A4C94B" w14:textId="77777777" w:rsidR="00C74018" w:rsidRDefault="00C74018" w:rsidP="00C74018">
            <w:pPr>
              <w:spacing w:line="360" w:lineRule="auto"/>
              <w:rPr>
                <w:rFonts w:ascii="Times New Roman" w:hAnsi="Times New Roman" w:cs="Times New Roman"/>
                <w:sz w:val="24"/>
                <w:szCs w:val="24"/>
                <w:lang w:val="en-IN"/>
              </w:rPr>
            </w:pPr>
            <w:proofErr w:type="gramStart"/>
            <w:r>
              <w:rPr>
                <w:rFonts w:ascii="Times New Roman" w:hAnsi="Times New Roman" w:cs="Times New Roman"/>
                <w:sz w:val="28"/>
                <w:szCs w:val="28"/>
                <w:lang w:val="en-IN"/>
              </w:rPr>
              <w:t>1]</w:t>
            </w:r>
            <w:r w:rsidRPr="004C4263">
              <w:rPr>
                <w:rFonts w:ascii="Times New Roman" w:hAnsi="Times New Roman" w:cs="Times New Roman"/>
                <w:sz w:val="24"/>
                <w:szCs w:val="24"/>
                <w:lang w:val="en-IN"/>
              </w:rPr>
              <w:t xml:space="preserve"> ]Empty</w:t>
            </w:r>
            <w:proofErr w:type="gramEnd"/>
            <w:r w:rsidRPr="004C4263">
              <w:rPr>
                <w:rFonts w:ascii="Times New Roman" w:hAnsi="Times New Roman" w:cs="Times New Roman"/>
                <w:sz w:val="24"/>
                <w:szCs w:val="24"/>
                <w:lang w:val="en-IN"/>
              </w:rPr>
              <w:t xml:space="preserve"> Block </w:t>
            </w:r>
            <w:r>
              <w:rPr>
                <w:rFonts w:ascii="Times New Roman" w:hAnsi="Times New Roman" w:cs="Times New Roman"/>
                <w:sz w:val="24"/>
                <w:szCs w:val="24"/>
                <w:lang w:val="en-IN"/>
              </w:rPr>
              <w:t>of information</w:t>
            </w:r>
          </w:p>
          <w:p w14:paraId="3C5802B3" w14:textId="77777777" w:rsidR="00335BD0" w:rsidRDefault="00335BD0" w:rsidP="00C74018">
            <w:pPr>
              <w:spacing w:line="360" w:lineRule="auto"/>
              <w:rPr>
                <w:rFonts w:ascii="Times New Roman" w:hAnsi="Times New Roman" w:cs="Times New Roman"/>
                <w:sz w:val="24"/>
                <w:szCs w:val="24"/>
                <w:lang w:val="en-IN"/>
              </w:rPr>
            </w:pPr>
          </w:p>
          <w:p w14:paraId="10D81773" w14:textId="24286283" w:rsidR="00C74018" w:rsidRDefault="00C74018" w:rsidP="00C74018">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2]Invalid email</w:t>
            </w:r>
          </w:p>
          <w:p w14:paraId="32D769B0" w14:textId="77777777" w:rsidR="00335BD0" w:rsidRDefault="00335BD0" w:rsidP="00C74018">
            <w:pPr>
              <w:spacing w:line="360" w:lineRule="auto"/>
              <w:rPr>
                <w:rFonts w:ascii="Times New Roman" w:hAnsi="Times New Roman" w:cs="Times New Roman"/>
                <w:sz w:val="24"/>
                <w:szCs w:val="24"/>
                <w:lang w:val="en-IN"/>
              </w:rPr>
            </w:pPr>
          </w:p>
          <w:p w14:paraId="5A54B31F" w14:textId="176C5A78" w:rsidR="00C74018" w:rsidRDefault="00C74018" w:rsidP="00C74018">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3]invalid password</w:t>
            </w:r>
          </w:p>
          <w:p w14:paraId="63F341F1" w14:textId="77777777" w:rsidR="00C74018" w:rsidRDefault="00C74018" w:rsidP="00C74018">
            <w:pPr>
              <w:spacing w:line="360" w:lineRule="auto"/>
              <w:rPr>
                <w:rFonts w:ascii="Times New Roman" w:hAnsi="Times New Roman" w:cs="Times New Roman"/>
                <w:sz w:val="24"/>
                <w:szCs w:val="24"/>
                <w:lang w:val="en-IN"/>
              </w:rPr>
            </w:pPr>
          </w:p>
          <w:p w14:paraId="5EE4516C" w14:textId="0CFE5258" w:rsidR="00C74018" w:rsidRDefault="00C74018" w:rsidP="00C74018">
            <w:pPr>
              <w:spacing w:line="360" w:lineRule="auto"/>
              <w:rPr>
                <w:rFonts w:ascii="Times New Roman" w:hAnsi="Times New Roman" w:cs="Times New Roman"/>
                <w:sz w:val="28"/>
                <w:szCs w:val="28"/>
                <w:lang w:val="en-IN"/>
              </w:rPr>
            </w:pPr>
            <w:r>
              <w:rPr>
                <w:rFonts w:ascii="Times New Roman" w:hAnsi="Times New Roman" w:cs="Times New Roman"/>
                <w:sz w:val="24"/>
                <w:szCs w:val="24"/>
                <w:lang w:val="en-IN"/>
              </w:rPr>
              <w:t xml:space="preserve">4]All information </w:t>
            </w:r>
            <w:proofErr w:type="gramStart"/>
            <w:r>
              <w:rPr>
                <w:rFonts w:ascii="Times New Roman" w:hAnsi="Times New Roman" w:cs="Times New Roman"/>
                <w:sz w:val="24"/>
                <w:szCs w:val="24"/>
                <w:lang w:val="en-IN"/>
              </w:rPr>
              <w:t>correct</w:t>
            </w:r>
            <w:proofErr w:type="gramEnd"/>
          </w:p>
        </w:tc>
        <w:tc>
          <w:tcPr>
            <w:tcW w:w="2126" w:type="dxa"/>
          </w:tcPr>
          <w:p w14:paraId="0D8F032A" w14:textId="77777777" w:rsidR="00C74018" w:rsidRPr="004D7156" w:rsidRDefault="00C74018" w:rsidP="00C74018">
            <w:pPr>
              <w:spacing w:line="360" w:lineRule="auto"/>
              <w:rPr>
                <w:rFonts w:ascii="Times New Roman" w:hAnsi="Times New Roman" w:cs="Times New Roman"/>
                <w:sz w:val="24"/>
                <w:szCs w:val="24"/>
                <w:lang w:val="en-IN"/>
              </w:rPr>
            </w:pPr>
            <w:r w:rsidRPr="004D7156">
              <w:rPr>
                <w:rFonts w:ascii="Times New Roman" w:hAnsi="Times New Roman" w:cs="Times New Roman"/>
                <w:sz w:val="24"/>
                <w:szCs w:val="24"/>
                <w:lang w:val="en-IN"/>
              </w:rPr>
              <w:t>Requires all</w:t>
            </w:r>
          </w:p>
          <w:p w14:paraId="2A05FEA0" w14:textId="5C5867D0" w:rsidR="00C74018" w:rsidRDefault="00C74018" w:rsidP="00C74018">
            <w:pPr>
              <w:spacing w:line="360" w:lineRule="auto"/>
              <w:rPr>
                <w:rFonts w:ascii="Times New Roman" w:hAnsi="Times New Roman" w:cs="Times New Roman"/>
                <w:sz w:val="24"/>
                <w:szCs w:val="24"/>
                <w:lang w:val="en-IN"/>
              </w:rPr>
            </w:pPr>
            <w:r w:rsidRPr="004D7156">
              <w:rPr>
                <w:rFonts w:ascii="Times New Roman" w:hAnsi="Times New Roman" w:cs="Times New Roman"/>
                <w:sz w:val="24"/>
                <w:szCs w:val="24"/>
                <w:lang w:val="en-IN"/>
              </w:rPr>
              <w:t>Information</w:t>
            </w:r>
          </w:p>
          <w:p w14:paraId="66192AB8" w14:textId="77777777" w:rsidR="00DE7AED" w:rsidRDefault="00DE7AED" w:rsidP="00C74018">
            <w:pPr>
              <w:spacing w:line="360" w:lineRule="auto"/>
              <w:rPr>
                <w:rFonts w:ascii="Times New Roman" w:hAnsi="Times New Roman" w:cs="Times New Roman"/>
                <w:sz w:val="24"/>
                <w:szCs w:val="24"/>
                <w:lang w:val="en-IN"/>
              </w:rPr>
            </w:pPr>
          </w:p>
          <w:p w14:paraId="63688980" w14:textId="14DC64F1" w:rsidR="00C74018" w:rsidRDefault="00C74018" w:rsidP="00C74018">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Invalid email</w:t>
            </w:r>
          </w:p>
          <w:p w14:paraId="25EA0A6B" w14:textId="77777777" w:rsidR="00FC1958" w:rsidRDefault="00FC1958" w:rsidP="00C74018">
            <w:pPr>
              <w:spacing w:line="360" w:lineRule="auto"/>
              <w:rPr>
                <w:rFonts w:ascii="Times New Roman" w:hAnsi="Times New Roman" w:cs="Times New Roman"/>
                <w:sz w:val="24"/>
                <w:szCs w:val="24"/>
                <w:lang w:val="en-IN"/>
              </w:rPr>
            </w:pPr>
          </w:p>
          <w:p w14:paraId="50F7C0C9" w14:textId="78F68F72" w:rsidR="00C74018" w:rsidRDefault="00C74018" w:rsidP="00C74018">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Invalid password</w:t>
            </w:r>
          </w:p>
          <w:p w14:paraId="3D70C42D" w14:textId="77777777" w:rsidR="00FC1958" w:rsidRDefault="00FC1958" w:rsidP="00C74018">
            <w:pPr>
              <w:spacing w:line="360" w:lineRule="auto"/>
              <w:rPr>
                <w:rFonts w:ascii="Times New Roman" w:hAnsi="Times New Roman" w:cs="Times New Roman"/>
                <w:sz w:val="24"/>
                <w:szCs w:val="24"/>
                <w:lang w:val="en-IN"/>
              </w:rPr>
            </w:pPr>
          </w:p>
          <w:p w14:paraId="7A6C83F7" w14:textId="77777777" w:rsidR="0048551F" w:rsidRDefault="0048551F" w:rsidP="00C74018">
            <w:pPr>
              <w:spacing w:line="360" w:lineRule="auto"/>
              <w:rPr>
                <w:rFonts w:ascii="Times New Roman" w:hAnsi="Times New Roman" w:cs="Times New Roman"/>
                <w:sz w:val="24"/>
                <w:szCs w:val="24"/>
                <w:lang w:val="en-IN"/>
              </w:rPr>
            </w:pPr>
          </w:p>
          <w:p w14:paraId="78147DDD" w14:textId="300F8FC5" w:rsidR="00C74018" w:rsidRPr="004D7156" w:rsidRDefault="0091386D" w:rsidP="00C74018">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Opens dashboard of student</w:t>
            </w:r>
          </w:p>
        </w:tc>
        <w:tc>
          <w:tcPr>
            <w:tcW w:w="2268" w:type="dxa"/>
          </w:tcPr>
          <w:p w14:paraId="040F6938" w14:textId="77777777" w:rsidR="00C74018" w:rsidRPr="004D7156" w:rsidRDefault="00C74018" w:rsidP="00C74018">
            <w:pPr>
              <w:spacing w:line="360" w:lineRule="auto"/>
              <w:rPr>
                <w:rFonts w:ascii="Times New Roman" w:hAnsi="Times New Roman" w:cs="Times New Roman"/>
                <w:sz w:val="24"/>
                <w:szCs w:val="24"/>
                <w:lang w:val="en-IN"/>
              </w:rPr>
            </w:pPr>
            <w:r w:rsidRPr="004D7156">
              <w:rPr>
                <w:rFonts w:ascii="Times New Roman" w:hAnsi="Times New Roman" w:cs="Times New Roman"/>
                <w:sz w:val="24"/>
                <w:szCs w:val="24"/>
                <w:lang w:val="en-IN"/>
              </w:rPr>
              <w:t>Requires all</w:t>
            </w:r>
          </w:p>
          <w:p w14:paraId="5E4448CE" w14:textId="77777777" w:rsidR="00C74018" w:rsidRDefault="00C74018" w:rsidP="00C74018">
            <w:pPr>
              <w:spacing w:line="360" w:lineRule="auto"/>
              <w:rPr>
                <w:rFonts w:ascii="Times New Roman" w:hAnsi="Times New Roman" w:cs="Times New Roman"/>
                <w:sz w:val="24"/>
                <w:szCs w:val="24"/>
                <w:lang w:val="en-IN"/>
              </w:rPr>
            </w:pPr>
            <w:r w:rsidRPr="004D7156">
              <w:rPr>
                <w:rFonts w:ascii="Times New Roman" w:hAnsi="Times New Roman" w:cs="Times New Roman"/>
                <w:sz w:val="24"/>
                <w:szCs w:val="24"/>
                <w:lang w:val="en-IN"/>
              </w:rPr>
              <w:t>Information</w:t>
            </w:r>
          </w:p>
          <w:p w14:paraId="7232B7DC" w14:textId="77777777" w:rsidR="00FC1958" w:rsidRDefault="00FC1958" w:rsidP="00C74018">
            <w:pPr>
              <w:spacing w:line="360" w:lineRule="auto"/>
              <w:rPr>
                <w:rFonts w:ascii="Times New Roman" w:hAnsi="Times New Roman" w:cs="Times New Roman"/>
                <w:sz w:val="24"/>
                <w:szCs w:val="24"/>
                <w:lang w:val="en-IN"/>
              </w:rPr>
            </w:pPr>
          </w:p>
          <w:p w14:paraId="7CAA0144" w14:textId="50589AAD" w:rsidR="00C74018" w:rsidRDefault="00C74018" w:rsidP="00C74018">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Invalid email</w:t>
            </w:r>
          </w:p>
          <w:p w14:paraId="704AF256" w14:textId="77777777" w:rsidR="00FC1958" w:rsidRDefault="00FC1958" w:rsidP="00C74018">
            <w:pPr>
              <w:spacing w:line="360" w:lineRule="auto"/>
              <w:rPr>
                <w:rFonts w:ascii="Times New Roman" w:hAnsi="Times New Roman" w:cs="Times New Roman"/>
                <w:sz w:val="24"/>
                <w:szCs w:val="24"/>
                <w:lang w:val="en-IN"/>
              </w:rPr>
            </w:pPr>
          </w:p>
          <w:p w14:paraId="20FF8644" w14:textId="1EC46B09" w:rsidR="00C74018" w:rsidRDefault="00C74018" w:rsidP="00C74018">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Invalid password</w:t>
            </w:r>
          </w:p>
          <w:p w14:paraId="4EF570D3" w14:textId="77777777" w:rsidR="00CA1AF2" w:rsidRDefault="00CA1AF2" w:rsidP="00C74018">
            <w:pPr>
              <w:spacing w:line="360" w:lineRule="auto"/>
              <w:rPr>
                <w:rFonts w:ascii="Times New Roman" w:hAnsi="Times New Roman" w:cs="Times New Roman"/>
                <w:sz w:val="24"/>
                <w:szCs w:val="24"/>
                <w:lang w:val="en-IN"/>
              </w:rPr>
            </w:pPr>
          </w:p>
          <w:p w14:paraId="556847DC" w14:textId="77777777" w:rsidR="00CA1AF2" w:rsidRDefault="00CA1AF2" w:rsidP="00C74018">
            <w:pPr>
              <w:spacing w:line="360" w:lineRule="auto"/>
              <w:rPr>
                <w:rFonts w:ascii="Times New Roman" w:hAnsi="Times New Roman" w:cs="Times New Roman"/>
                <w:sz w:val="24"/>
                <w:szCs w:val="24"/>
                <w:lang w:val="en-IN"/>
              </w:rPr>
            </w:pPr>
          </w:p>
          <w:p w14:paraId="452D7B20" w14:textId="38F6214D" w:rsidR="00C74018" w:rsidRDefault="0091386D" w:rsidP="00C74018">
            <w:pPr>
              <w:spacing w:line="360" w:lineRule="auto"/>
              <w:rPr>
                <w:rFonts w:ascii="Times New Roman" w:hAnsi="Times New Roman" w:cs="Times New Roman"/>
                <w:sz w:val="28"/>
                <w:szCs w:val="28"/>
                <w:lang w:val="en-IN"/>
              </w:rPr>
            </w:pPr>
            <w:r>
              <w:rPr>
                <w:rFonts w:ascii="Times New Roman" w:hAnsi="Times New Roman" w:cs="Times New Roman"/>
                <w:sz w:val="24"/>
                <w:szCs w:val="24"/>
                <w:lang w:val="en-IN"/>
              </w:rPr>
              <w:t>Opens dashboard of student</w:t>
            </w:r>
          </w:p>
        </w:tc>
        <w:tc>
          <w:tcPr>
            <w:tcW w:w="1276" w:type="dxa"/>
          </w:tcPr>
          <w:p w14:paraId="488C65AB" w14:textId="77777777" w:rsidR="00C74018" w:rsidRPr="00472B93" w:rsidRDefault="00472B93" w:rsidP="00C74018">
            <w:pPr>
              <w:spacing w:line="360" w:lineRule="auto"/>
              <w:rPr>
                <w:rFonts w:ascii="Times New Roman" w:hAnsi="Times New Roman" w:cs="Times New Roman"/>
                <w:sz w:val="24"/>
                <w:szCs w:val="24"/>
                <w:lang w:val="en-IN"/>
              </w:rPr>
            </w:pPr>
            <w:r w:rsidRPr="00472B93">
              <w:rPr>
                <w:rFonts w:ascii="Times New Roman" w:hAnsi="Times New Roman" w:cs="Times New Roman"/>
                <w:sz w:val="24"/>
                <w:szCs w:val="24"/>
                <w:lang w:val="en-IN"/>
              </w:rPr>
              <w:t>Pass</w:t>
            </w:r>
          </w:p>
          <w:p w14:paraId="24ABFF87" w14:textId="77777777" w:rsidR="00472B93" w:rsidRPr="00472B93" w:rsidRDefault="00472B93" w:rsidP="00C74018">
            <w:pPr>
              <w:spacing w:line="360" w:lineRule="auto"/>
              <w:rPr>
                <w:rFonts w:ascii="Times New Roman" w:hAnsi="Times New Roman" w:cs="Times New Roman"/>
                <w:sz w:val="24"/>
                <w:szCs w:val="24"/>
                <w:lang w:val="en-IN"/>
              </w:rPr>
            </w:pPr>
          </w:p>
          <w:p w14:paraId="33DDFE44" w14:textId="77777777" w:rsidR="00FC1958" w:rsidRDefault="00FC1958" w:rsidP="00C74018">
            <w:pPr>
              <w:spacing w:line="360" w:lineRule="auto"/>
              <w:rPr>
                <w:rFonts w:ascii="Times New Roman" w:hAnsi="Times New Roman" w:cs="Times New Roman"/>
                <w:sz w:val="24"/>
                <w:szCs w:val="24"/>
                <w:lang w:val="en-IN"/>
              </w:rPr>
            </w:pPr>
          </w:p>
          <w:p w14:paraId="3062F633" w14:textId="71CBD602" w:rsidR="00472B93" w:rsidRPr="00472B93" w:rsidRDefault="00472B93" w:rsidP="00C74018">
            <w:pPr>
              <w:spacing w:line="360" w:lineRule="auto"/>
              <w:rPr>
                <w:rFonts w:ascii="Times New Roman" w:hAnsi="Times New Roman" w:cs="Times New Roman"/>
                <w:sz w:val="24"/>
                <w:szCs w:val="24"/>
                <w:lang w:val="en-IN"/>
              </w:rPr>
            </w:pPr>
            <w:r w:rsidRPr="00472B93">
              <w:rPr>
                <w:rFonts w:ascii="Times New Roman" w:hAnsi="Times New Roman" w:cs="Times New Roman"/>
                <w:sz w:val="24"/>
                <w:szCs w:val="24"/>
                <w:lang w:val="en-IN"/>
              </w:rPr>
              <w:t>Pass</w:t>
            </w:r>
          </w:p>
          <w:p w14:paraId="7E58AFF5" w14:textId="77777777" w:rsidR="00FC1958" w:rsidRDefault="00FC1958" w:rsidP="00C74018">
            <w:pPr>
              <w:spacing w:line="360" w:lineRule="auto"/>
              <w:rPr>
                <w:rFonts w:ascii="Times New Roman" w:hAnsi="Times New Roman" w:cs="Times New Roman"/>
                <w:sz w:val="24"/>
                <w:szCs w:val="24"/>
                <w:lang w:val="en-IN"/>
              </w:rPr>
            </w:pPr>
          </w:p>
          <w:p w14:paraId="2A7417BF" w14:textId="66705423" w:rsidR="00472B93" w:rsidRPr="00472B93" w:rsidRDefault="00472B93" w:rsidP="00C74018">
            <w:pPr>
              <w:spacing w:line="360" w:lineRule="auto"/>
              <w:rPr>
                <w:rFonts w:ascii="Times New Roman" w:hAnsi="Times New Roman" w:cs="Times New Roman"/>
                <w:sz w:val="24"/>
                <w:szCs w:val="24"/>
                <w:lang w:val="en-IN"/>
              </w:rPr>
            </w:pPr>
            <w:r w:rsidRPr="00472B93">
              <w:rPr>
                <w:rFonts w:ascii="Times New Roman" w:hAnsi="Times New Roman" w:cs="Times New Roman"/>
                <w:sz w:val="24"/>
                <w:szCs w:val="24"/>
                <w:lang w:val="en-IN"/>
              </w:rPr>
              <w:t>Pass</w:t>
            </w:r>
          </w:p>
          <w:p w14:paraId="5420C809" w14:textId="77777777" w:rsidR="00472B93" w:rsidRPr="00472B93" w:rsidRDefault="00472B93" w:rsidP="00C74018">
            <w:pPr>
              <w:spacing w:line="360" w:lineRule="auto"/>
              <w:rPr>
                <w:rFonts w:ascii="Times New Roman" w:hAnsi="Times New Roman" w:cs="Times New Roman"/>
                <w:sz w:val="24"/>
                <w:szCs w:val="24"/>
                <w:lang w:val="en-IN"/>
              </w:rPr>
            </w:pPr>
          </w:p>
          <w:p w14:paraId="1A2B7020" w14:textId="77777777" w:rsidR="00FC1958" w:rsidRDefault="00FC1958" w:rsidP="00C74018">
            <w:pPr>
              <w:spacing w:line="360" w:lineRule="auto"/>
              <w:rPr>
                <w:rFonts w:ascii="Times New Roman" w:hAnsi="Times New Roman" w:cs="Times New Roman"/>
                <w:sz w:val="24"/>
                <w:szCs w:val="24"/>
                <w:lang w:val="en-IN"/>
              </w:rPr>
            </w:pPr>
          </w:p>
          <w:p w14:paraId="7CD94D91" w14:textId="2B6343C4" w:rsidR="00472B93" w:rsidRPr="00472B93" w:rsidRDefault="00472B93" w:rsidP="00C74018">
            <w:pPr>
              <w:spacing w:line="360" w:lineRule="auto"/>
              <w:rPr>
                <w:rFonts w:ascii="Times New Roman" w:hAnsi="Times New Roman" w:cs="Times New Roman"/>
                <w:sz w:val="24"/>
                <w:szCs w:val="24"/>
                <w:lang w:val="en-IN"/>
              </w:rPr>
            </w:pPr>
            <w:r w:rsidRPr="00472B93">
              <w:rPr>
                <w:rFonts w:ascii="Times New Roman" w:hAnsi="Times New Roman" w:cs="Times New Roman"/>
                <w:sz w:val="24"/>
                <w:szCs w:val="24"/>
                <w:lang w:val="en-IN"/>
              </w:rPr>
              <w:t>Pass</w:t>
            </w:r>
          </w:p>
        </w:tc>
      </w:tr>
      <w:tr w:rsidR="00A20C12" w14:paraId="4D233652" w14:textId="77777777" w:rsidTr="00786266">
        <w:trPr>
          <w:trHeight w:val="4515"/>
        </w:trPr>
        <w:tc>
          <w:tcPr>
            <w:tcW w:w="988" w:type="dxa"/>
          </w:tcPr>
          <w:p w14:paraId="064EAB85" w14:textId="6672C3AC" w:rsidR="00A20C12" w:rsidRDefault="00A20C12" w:rsidP="00A20C12">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lastRenderedPageBreak/>
              <w:t>3.</w:t>
            </w:r>
          </w:p>
        </w:tc>
        <w:tc>
          <w:tcPr>
            <w:tcW w:w="1134" w:type="dxa"/>
          </w:tcPr>
          <w:p w14:paraId="1316C704" w14:textId="24AA23AF" w:rsidR="00A20C12" w:rsidRDefault="00A20C12" w:rsidP="00A20C12">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Admin</w:t>
            </w:r>
          </w:p>
        </w:tc>
        <w:tc>
          <w:tcPr>
            <w:tcW w:w="1984" w:type="dxa"/>
          </w:tcPr>
          <w:p w14:paraId="342B8B1B" w14:textId="415F1A15" w:rsidR="00A20C12" w:rsidRDefault="00A20C12" w:rsidP="00A20C12">
            <w:pPr>
              <w:spacing w:line="360" w:lineRule="auto"/>
              <w:rPr>
                <w:rFonts w:ascii="Times New Roman" w:hAnsi="Times New Roman" w:cs="Times New Roman"/>
                <w:sz w:val="24"/>
                <w:szCs w:val="24"/>
                <w:lang w:val="en-IN"/>
              </w:rPr>
            </w:pPr>
            <w:r>
              <w:rPr>
                <w:rFonts w:ascii="Times New Roman" w:hAnsi="Times New Roman" w:cs="Times New Roman"/>
                <w:sz w:val="28"/>
                <w:szCs w:val="28"/>
                <w:lang w:val="en-IN"/>
              </w:rPr>
              <w:t>1]</w:t>
            </w:r>
            <w:r w:rsidRPr="004C4263">
              <w:rPr>
                <w:rFonts w:ascii="Times New Roman" w:hAnsi="Times New Roman" w:cs="Times New Roman"/>
                <w:sz w:val="24"/>
                <w:szCs w:val="24"/>
                <w:lang w:val="en-IN"/>
              </w:rPr>
              <w:t xml:space="preserve">Empty Block </w:t>
            </w:r>
            <w:r>
              <w:rPr>
                <w:rFonts w:ascii="Times New Roman" w:hAnsi="Times New Roman" w:cs="Times New Roman"/>
                <w:sz w:val="24"/>
                <w:szCs w:val="24"/>
                <w:lang w:val="en-IN"/>
              </w:rPr>
              <w:t>of information</w:t>
            </w:r>
          </w:p>
          <w:p w14:paraId="058455F7" w14:textId="77777777" w:rsidR="00A20C12" w:rsidRDefault="00A20C12" w:rsidP="00A20C12">
            <w:pPr>
              <w:spacing w:line="360" w:lineRule="auto"/>
              <w:rPr>
                <w:rFonts w:ascii="Times New Roman" w:hAnsi="Times New Roman" w:cs="Times New Roman"/>
                <w:sz w:val="24"/>
                <w:szCs w:val="24"/>
                <w:lang w:val="en-IN"/>
              </w:rPr>
            </w:pPr>
          </w:p>
          <w:p w14:paraId="40E29F53" w14:textId="271AB657" w:rsidR="00A20C12" w:rsidRDefault="00A20C12" w:rsidP="00A20C12">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2]Invalid username</w:t>
            </w:r>
          </w:p>
          <w:p w14:paraId="51070EA4" w14:textId="77777777" w:rsidR="00A20C12" w:rsidRDefault="00A20C12" w:rsidP="00A20C12">
            <w:pPr>
              <w:spacing w:line="360" w:lineRule="auto"/>
              <w:rPr>
                <w:rFonts w:ascii="Times New Roman" w:hAnsi="Times New Roman" w:cs="Times New Roman"/>
                <w:sz w:val="24"/>
                <w:szCs w:val="24"/>
                <w:lang w:val="en-IN"/>
              </w:rPr>
            </w:pPr>
          </w:p>
          <w:p w14:paraId="16C97B1A" w14:textId="4159EF4A" w:rsidR="00A20C12" w:rsidRDefault="00A20C12" w:rsidP="00A20C12">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3]invalid password</w:t>
            </w:r>
          </w:p>
          <w:p w14:paraId="4A845FE6" w14:textId="77777777" w:rsidR="00A20C12" w:rsidRDefault="00A20C12" w:rsidP="00A20C12">
            <w:pPr>
              <w:spacing w:line="360" w:lineRule="auto"/>
              <w:rPr>
                <w:rFonts w:ascii="Times New Roman" w:hAnsi="Times New Roman" w:cs="Times New Roman"/>
                <w:sz w:val="24"/>
                <w:szCs w:val="24"/>
                <w:lang w:val="en-IN"/>
              </w:rPr>
            </w:pPr>
          </w:p>
          <w:p w14:paraId="6BDD92AE" w14:textId="1DE29E2F" w:rsidR="00A20C12" w:rsidRDefault="00A20C12" w:rsidP="00A20C12">
            <w:pPr>
              <w:spacing w:line="360" w:lineRule="auto"/>
              <w:rPr>
                <w:rFonts w:ascii="Times New Roman" w:hAnsi="Times New Roman" w:cs="Times New Roman"/>
                <w:sz w:val="28"/>
                <w:szCs w:val="28"/>
                <w:lang w:val="en-IN"/>
              </w:rPr>
            </w:pPr>
            <w:r>
              <w:rPr>
                <w:rFonts w:ascii="Times New Roman" w:hAnsi="Times New Roman" w:cs="Times New Roman"/>
                <w:sz w:val="24"/>
                <w:szCs w:val="24"/>
                <w:lang w:val="en-IN"/>
              </w:rPr>
              <w:t xml:space="preserve">4]All information </w:t>
            </w:r>
            <w:proofErr w:type="gramStart"/>
            <w:r>
              <w:rPr>
                <w:rFonts w:ascii="Times New Roman" w:hAnsi="Times New Roman" w:cs="Times New Roman"/>
                <w:sz w:val="24"/>
                <w:szCs w:val="24"/>
                <w:lang w:val="en-IN"/>
              </w:rPr>
              <w:t>correct</w:t>
            </w:r>
            <w:proofErr w:type="gramEnd"/>
          </w:p>
        </w:tc>
        <w:tc>
          <w:tcPr>
            <w:tcW w:w="2126" w:type="dxa"/>
          </w:tcPr>
          <w:p w14:paraId="3BF6FAD6" w14:textId="77777777" w:rsidR="00A20C12" w:rsidRPr="004D7156" w:rsidRDefault="00A20C12" w:rsidP="00A20C12">
            <w:pPr>
              <w:spacing w:line="360" w:lineRule="auto"/>
              <w:rPr>
                <w:rFonts w:ascii="Times New Roman" w:hAnsi="Times New Roman" w:cs="Times New Roman"/>
                <w:sz w:val="24"/>
                <w:szCs w:val="24"/>
                <w:lang w:val="en-IN"/>
              </w:rPr>
            </w:pPr>
            <w:r w:rsidRPr="004D7156">
              <w:rPr>
                <w:rFonts w:ascii="Times New Roman" w:hAnsi="Times New Roman" w:cs="Times New Roman"/>
                <w:sz w:val="24"/>
                <w:szCs w:val="24"/>
                <w:lang w:val="en-IN"/>
              </w:rPr>
              <w:t>Requires all</w:t>
            </w:r>
          </w:p>
          <w:p w14:paraId="0D01A8E8" w14:textId="77777777" w:rsidR="00A20C12" w:rsidRDefault="00A20C12" w:rsidP="00A20C12">
            <w:pPr>
              <w:spacing w:line="360" w:lineRule="auto"/>
              <w:rPr>
                <w:rFonts w:ascii="Times New Roman" w:hAnsi="Times New Roman" w:cs="Times New Roman"/>
                <w:sz w:val="24"/>
                <w:szCs w:val="24"/>
                <w:lang w:val="en-IN"/>
              </w:rPr>
            </w:pPr>
            <w:r w:rsidRPr="004D7156">
              <w:rPr>
                <w:rFonts w:ascii="Times New Roman" w:hAnsi="Times New Roman" w:cs="Times New Roman"/>
                <w:sz w:val="24"/>
                <w:szCs w:val="24"/>
                <w:lang w:val="en-IN"/>
              </w:rPr>
              <w:t>Information</w:t>
            </w:r>
          </w:p>
          <w:p w14:paraId="13B9727F" w14:textId="77777777" w:rsidR="00A20C12" w:rsidRDefault="00A20C12" w:rsidP="00A20C12">
            <w:pPr>
              <w:spacing w:line="360" w:lineRule="auto"/>
              <w:rPr>
                <w:rFonts w:ascii="Times New Roman" w:hAnsi="Times New Roman" w:cs="Times New Roman"/>
                <w:sz w:val="24"/>
                <w:szCs w:val="24"/>
                <w:lang w:val="en-IN"/>
              </w:rPr>
            </w:pPr>
          </w:p>
          <w:p w14:paraId="4C6A3E0A" w14:textId="09DF28C4" w:rsidR="00A20C12" w:rsidRDefault="00A20C12" w:rsidP="00A20C12">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Invalid </w:t>
            </w:r>
            <w:proofErr w:type="spellStart"/>
            <w:r>
              <w:rPr>
                <w:rFonts w:ascii="Times New Roman" w:hAnsi="Times New Roman" w:cs="Times New Roman"/>
                <w:sz w:val="24"/>
                <w:szCs w:val="24"/>
                <w:lang w:val="en-IN"/>
              </w:rPr>
              <w:t>user</w:t>
            </w:r>
            <w:r w:rsidR="002A3DC3">
              <w:rPr>
                <w:rFonts w:ascii="Times New Roman" w:hAnsi="Times New Roman" w:cs="Times New Roman"/>
                <w:sz w:val="24"/>
                <w:szCs w:val="24"/>
                <w:lang w:val="en-IN"/>
              </w:rPr>
              <w:t>id</w:t>
            </w:r>
            <w:proofErr w:type="spellEnd"/>
          </w:p>
          <w:p w14:paraId="68598850" w14:textId="77777777" w:rsidR="00D01265" w:rsidRDefault="00D01265" w:rsidP="00A20C12">
            <w:pPr>
              <w:spacing w:line="360" w:lineRule="auto"/>
              <w:rPr>
                <w:rFonts w:ascii="Times New Roman" w:hAnsi="Times New Roman" w:cs="Times New Roman"/>
                <w:sz w:val="24"/>
                <w:szCs w:val="24"/>
                <w:lang w:val="en-IN"/>
              </w:rPr>
            </w:pPr>
          </w:p>
          <w:p w14:paraId="49B81F0F" w14:textId="77777777" w:rsidR="00CA1AF2" w:rsidRDefault="00CA1AF2" w:rsidP="00A20C12">
            <w:pPr>
              <w:spacing w:line="360" w:lineRule="auto"/>
              <w:rPr>
                <w:rFonts w:ascii="Times New Roman" w:hAnsi="Times New Roman" w:cs="Times New Roman"/>
                <w:sz w:val="24"/>
                <w:szCs w:val="24"/>
                <w:lang w:val="en-IN"/>
              </w:rPr>
            </w:pPr>
          </w:p>
          <w:p w14:paraId="41BED680" w14:textId="3C7759AD" w:rsidR="00A20C12" w:rsidRDefault="00A20C12" w:rsidP="00A20C12">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Invalid password</w:t>
            </w:r>
          </w:p>
          <w:p w14:paraId="5137C1C5" w14:textId="77777777" w:rsidR="00A20C12" w:rsidRDefault="00A20C12" w:rsidP="00A20C12">
            <w:pPr>
              <w:spacing w:line="360" w:lineRule="auto"/>
              <w:rPr>
                <w:rFonts w:ascii="Times New Roman" w:hAnsi="Times New Roman" w:cs="Times New Roman"/>
                <w:sz w:val="24"/>
                <w:szCs w:val="24"/>
                <w:lang w:val="en-IN"/>
              </w:rPr>
            </w:pPr>
          </w:p>
          <w:p w14:paraId="20917EC8" w14:textId="77777777" w:rsidR="0048551F" w:rsidRDefault="0048551F" w:rsidP="00A20C12">
            <w:pPr>
              <w:spacing w:line="360" w:lineRule="auto"/>
              <w:rPr>
                <w:rFonts w:ascii="Times New Roman" w:hAnsi="Times New Roman" w:cs="Times New Roman"/>
                <w:sz w:val="24"/>
                <w:szCs w:val="24"/>
                <w:lang w:val="en-IN"/>
              </w:rPr>
            </w:pPr>
          </w:p>
          <w:p w14:paraId="2E512030" w14:textId="25DB2B97" w:rsidR="00A20C12" w:rsidRDefault="00BF52A8" w:rsidP="00A20C12">
            <w:pPr>
              <w:spacing w:line="360" w:lineRule="auto"/>
              <w:rPr>
                <w:rFonts w:ascii="Times New Roman" w:hAnsi="Times New Roman" w:cs="Times New Roman"/>
                <w:sz w:val="28"/>
                <w:szCs w:val="28"/>
                <w:lang w:val="en-IN"/>
              </w:rPr>
            </w:pPr>
            <w:r>
              <w:rPr>
                <w:rFonts w:ascii="Times New Roman" w:hAnsi="Times New Roman" w:cs="Times New Roman"/>
                <w:sz w:val="24"/>
                <w:szCs w:val="24"/>
                <w:lang w:val="en-IN"/>
              </w:rPr>
              <w:t>Opens dashboard of admin</w:t>
            </w:r>
          </w:p>
        </w:tc>
        <w:tc>
          <w:tcPr>
            <w:tcW w:w="2268" w:type="dxa"/>
          </w:tcPr>
          <w:p w14:paraId="1EA727CF" w14:textId="77777777" w:rsidR="00A20C12" w:rsidRPr="004D7156" w:rsidRDefault="00A20C12" w:rsidP="00A20C12">
            <w:pPr>
              <w:spacing w:line="360" w:lineRule="auto"/>
              <w:rPr>
                <w:rFonts w:ascii="Times New Roman" w:hAnsi="Times New Roman" w:cs="Times New Roman"/>
                <w:sz w:val="24"/>
                <w:szCs w:val="24"/>
                <w:lang w:val="en-IN"/>
              </w:rPr>
            </w:pPr>
            <w:r w:rsidRPr="004D7156">
              <w:rPr>
                <w:rFonts w:ascii="Times New Roman" w:hAnsi="Times New Roman" w:cs="Times New Roman"/>
                <w:sz w:val="24"/>
                <w:szCs w:val="24"/>
                <w:lang w:val="en-IN"/>
              </w:rPr>
              <w:t>Requires all</w:t>
            </w:r>
          </w:p>
          <w:p w14:paraId="0DAEEE51" w14:textId="77777777" w:rsidR="00A20C12" w:rsidRDefault="00A20C12" w:rsidP="00A20C12">
            <w:pPr>
              <w:spacing w:line="360" w:lineRule="auto"/>
              <w:rPr>
                <w:rFonts w:ascii="Times New Roman" w:hAnsi="Times New Roman" w:cs="Times New Roman"/>
                <w:sz w:val="24"/>
                <w:szCs w:val="24"/>
                <w:lang w:val="en-IN"/>
              </w:rPr>
            </w:pPr>
            <w:r w:rsidRPr="004D7156">
              <w:rPr>
                <w:rFonts w:ascii="Times New Roman" w:hAnsi="Times New Roman" w:cs="Times New Roman"/>
                <w:sz w:val="24"/>
                <w:szCs w:val="24"/>
                <w:lang w:val="en-IN"/>
              </w:rPr>
              <w:t>Information</w:t>
            </w:r>
          </w:p>
          <w:p w14:paraId="0AF96329" w14:textId="77777777" w:rsidR="00A20C12" w:rsidRDefault="00A20C12" w:rsidP="00A20C12">
            <w:pPr>
              <w:spacing w:line="360" w:lineRule="auto"/>
              <w:rPr>
                <w:rFonts w:ascii="Times New Roman" w:hAnsi="Times New Roman" w:cs="Times New Roman"/>
                <w:sz w:val="24"/>
                <w:szCs w:val="24"/>
                <w:lang w:val="en-IN"/>
              </w:rPr>
            </w:pPr>
          </w:p>
          <w:p w14:paraId="1C5DC52F" w14:textId="1A5B6DBC" w:rsidR="00A20C12" w:rsidRDefault="00A20C12" w:rsidP="00A20C12">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Invalid </w:t>
            </w:r>
            <w:proofErr w:type="spellStart"/>
            <w:r>
              <w:rPr>
                <w:rFonts w:ascii="Times New Roman" w:hAnsi="Times New Roman" w:cs="Times New Roman"/>
                <w:sz w:val="24"/>
                <w:szCs w:val="24"/>
                <w:lang w:val="en-IN"/>
              </w:rPr>
              <w:t>user</w:t>
            </w:r>
            <w:r w:rsidR="002A3DC3">
              <w:rPr>
                <w:rFonts w:ascii="Times New Roman" w:hAnsi="Times New Roman" w:cs="Times New Roman"/>
                <w:sz w:val="24"/>
                <w:szCs w:val="24"/>
                <w:lang w:val="en-IN"/>
              </w:rPr>
              <w:t>id</w:t>
            </w:r>
            <w:proofErr w:type="spellEnd"/>
          </w:p>
          <w:p w14:paraId="546252C5" w14:textId="77777777" w:rsidR="00A20C12" w:rsidRDefault="00A20C12" w:rsidP="00A20C12">
            <w:pPr>
              <w:spacing w:line="360" w:lineRule="auto"/>
              <w:rPr>
                <w:rFonts w:ascii="Times New Roman" w:hAnsi="Times New Roman" w:cs="Times New Roman"/>
                <w:sz w:val="24"/>
                <w:szCs w:val="24"/>
                <w:lang w:val="en-IN"/>
              </w:rPr>
            </w:pPr>
          </w:p>
          <w:p w14:paraId="1E83D725" w14:textId="77777777" w:rsidR="00CA1AF2" w:rsidRDefault="00CA1AF2" w:rsidP="00A20C12">
            <w:pPr>
              <w:spacing w:line="360" w:lineRule="auto"/>
              <w:rPr>
                <w:rFonts w:ascii="Times New Roman" w:hAnsi="Times New Roman" w:cs="Times New Roman"/>
                <w:sz w:val="24"/>
                <w:szCs w:val="24"/>
                <w:lang w:val="en-IN"/>
              </w:rPr>
            </w:pPr>
          </w:p>
          <w:p w14:paraId="5B0E4055" w14:textId="378C5ACA" w:rsidR="00A20C12" w:rsidRDefault="00A20C12" w:rsidP="00A20C12">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Invalid password</w:t>
            </w:r>
          </w:p>
          <w:p w14:paraId="4CC6E4E1" w14:textId="77777777" w:rsidR="00A20C12" w:rsidRDefault="00A20C12" w:rsidP="00A20C12">
            <w:pPr>
              <w:spacing w:line="360" w:lineRule="auto"/>
              <w:rPr>
                <w:rFonts w:ascii="Times New Roman" w:hAnsi="Times New Roman" w:cs="Times New Roman"/>
                <w:sz w:val="24"/>
                <w:szCs w:val="24"/>
                <w:lang w:val="en-IN"/>
              </w:rPr>
            </w:pPr>
          </w:p>
          <w:p w14:paraId="5E5052A8" w14:textId="77777777" w:rsidR="00CA1AF2" w:rsidRDefault="00CA1AF2" w:rsidP="00A20C12">
            <w:pPr>
              <w:spacing w:line="360" w:lineRule="auto"/>
              <w:rPr>
                <w:rFonts w:ascii="Times New Roman" w:hAnsi="Times New Roman" w:cs="Times New Roman"/>
                <w:sz w:val="24"/>
                <w:szCs w:val="24"/>
                <w:lang w:val="en-IN"/>
              </w:rPr>
            </w:pPr>
          </w:p>
          <w:p w14:paraId="794C9864" w14:textId="42E15F2A" w:rsidR="00A20C12" w:rsidRDefault="00BF52A8" w:rsidP="00A20C12">
            <w:pPr>
              <w:spacing w:line="360" w:lineRule="auto"/>
              <w:rPr>
                <w:rFonts w:ascii="Times New Roman" w:hAnsi="Times New Roman" w:cs="Times New Roman"/>
                <w:sz w:val="28"/>
                <w:szCs w:val="28"/>
                <w:lang w:val="en-IN"/>
              </w:rPr>
            </w:pPr>
            <w:r>
              <w:rPr>
                <w:rFonts w:ascii="Times New Roman" w:hAnsi="Times New Roman" w:cs="Times New Roman"/>
                <w:sz w:val="24"/>
                <w:szCs w:val="24"/>
                <w:lang w:val="en-IN"/>
              </w:rPr>
              <w:t>Opens dashboard of admin</w:t>
            </w:r>
          </w:p>
        </w:tc>
        <w:tc>
          <w:tcPr>
            <w:tcW w:w="1276" w:type="dxa"/>
          </w:tcPr>
          <w:p w14:paraId="1F31FF88" w14:textId="77777777" w:rsidR="00A20C12" w:rsidRPr="00472B93" w:rsidRDefault="00A20C12" w:rsidP="00A20C12">
            <w:pPr>
              <w:spacing w:line="360" w:lineRule="auto"/>
              <w:rPr>
                <w:rFonts w:ascii="Times New Roman" w:hAnsi="Times New Roman" w:cs="Times New Roman"/>
                <w:sz w:val="24"/>
                <w:szCs w:val="24"/>
                <w:lang w:val="en-IN"/>
              </w:rPr>
            </w:pPr>
            <w:r w:rsidRPr="00472B93">
              <w:rPr>
                <w:rFonts w:ascii="Times New Roman" w:hAnsi="Times New Roman" w:cs="Times New Roman"/>
                <w:sz w:val="24"/>
                <w:szCs w:val="24"/>
                <w:lang w:val="en-IN"/>
              </w:rPr>
              <w:t>Pass</w:t>
            </w:r>
          </w:p>
          <w:p w14:paraId="5C24D840" w14:textId="77777777" w:rsidR="00A20C12" w:rsidRPr="00472B93" w:rsidRDefault="00A20C12" w:rsidP="00A20C12">
            <w:pPr>
              <w:spacing w:line="360" w:lineRule="auto"/>
              <w:rPr>
                <w:rFonts w:ascii="Times New Roman" w:hAnsi="Times New Roman" w:cs="Times New Roman"/>
                <w:sz w:val="24"/>
                <w:szCs w:val="24"/>
                <w:lang w:val="en-IN"/>
              </w:rPr>
            </w:pPr>
          </w:p>
          <w:p w14:paraId="0C88F2E8" w14:textId="77777777" w:rsidR="00A20C12" w:rsidRDefault="00A20C12" w:rsidP="00A20C12">
            <w:pPr>
              <w:spacing w:line="360" w:lineRule="auto"/>
              <w:rPr>
                <w:rFonts w:ascii="Times New Roman" w:hAnsi="Times New Roman" w:cs="Times New Roman"/>
                <w:sz w:val="24"/>
                <w:szCs w:val="24"/>
                <w:lang w:val="en-IN"/>
              </w:rPr>
            </w:pPr>
          </w:p>
          <w:p w14:paraId="7CDB7815" w14:textId="77777777" w:rsidR="00A20C12" w:rsidRPr="00472B93" w:rsidRDefault="00A20C12" w:rsidP="00A20C12">
            <w:pPr>
              <w:spacing w:line="360" w:lineRule="auto"/>
              <w:rPr>
                <w:rFonts w:ascii="Times New Roman" w:hAnsi="Times New Roman" w:cs="Times New Roman"/>
                <w:sz w:val="24"/>
                <w:szCs w:val="24"/>
                <w:lang w:val="en-IN"/>
              </w:rPr>
            </w:pPr>
            <w:r w:rsidRPr="00472B93">
              <w:rPr>
                <w:rFonts w:ascii="Times New Roman" w:hAnsi="Times New Roman" w:cs="Times New Roman"/>
                <w:sz w:val="24"/>
                <w:szCs w:val="24"/>
                <w:lang w:val="en-IN"/>
              </w:rPr>
              <w:t>Pass</w:t>
            </w:r>
          </w:p>
          <w:p w14:paraId="0A9ABA9D" w14:textId="77777777" w:rsidR="00A20C12" w:rsidRDefault="00A20C12" w:rsidP="00A20C12">
            <w:pPr>
              <w:spacing w:line="360" w:lineRule="auto"/>
              <w:rPr>
                <w:rFonts w:ascii="Times New Roman" w:hAnsi="Times New Roman" w:cs="Times New Roman"/>
                <w:sz w:val="24"/>
                <w:szCs w:val="24"/>
                <w:lang w:val="en-IN"/>
              </w:rPr>
            </w:pPr>
          </w:p>
          <w:p w14:paraId="6CF5CB9C" w14:textId="77777777" w:rsidR="00A20C12" w:rsidRPr="00472B93" w:rsidRDefault="00A20C12" w:rsidP="00A20C12">
            <w:pPr>
              <w:spacing w:line="360" w:lineRule="auto"/>
              <w:rPr>
                <w:rFonts w:ascii="Times New Roman" w:hAnsi="Times New Roman" w:cs="Times New Roman"/>
                <w:sz w:val="24"/>
                <w:szCs w:val="24"/>
                <w:lang w:val="en-IN"/>
              </w:rPr>
            </w:pPr>
            <w:r w:rsidRPr="00472B93">
              <w:rPr>
                <w:rFonts w:ascii="Times New Roman" w:hAnsi="Times New Roman" w:cs="Times New Roman"/>
                <w:sz w:val="24"/>
                <w:szCs w:val="24"/>
                <w:lang w:val="en-IN"/>
              </w:rPr>
              <w:t>Pass</w:t>
            </w:r>
          </w:p>
          <w:p w14:paraId="2C9110D1" w14:textId="77777777" w:rsidR="00A20C12" w:rsidRPr="00472B93" w:rsidRDefault="00A20C12" w:rsidP="00A20C12">
            <w:pPr>
              <w:spacing w:line="360" w:lineRule="auto"/>
              <w:rPr>
                <w:rFonts w:ascii="Times New Roman" w:hAnsi="Times New Roman" w:cs="Times New Roman"/>
                <w:sz w:val="24"/>
                <w:szCs w:val="24"/>
                <w:lang w:val="en-IN"/>
              </w:rPr>
            </w:pPr>
          </w:p>
          <w:p w14:paraId="543EE031" w14:textId="77777777" w:rsidR="00A20C12" w:rsidRDefault="00A20C12" w:rsidP="00A20C12">
            <w:pPr>
              <w:spacing w:line="360" w:lineRule="auto"/>
              <w:rPr>
                <w:rFonts w:ascii="Times New Roman" w:hAnsi="Times New Roman" w:cs="Times New Roman"/>
                <w:sz w:val="24"/>
                <w:szCs w:val="24"/>
                <w:lang w:val="en-IN"/>
              </w:rPr>
            </w:pPr>
          </w:p>
          <w:p w14:paraId="3CEF8F46" w14:textId="77777777" w:rsidR="00CA1AF2" w:rsidRDefault="00CA1AF2" w:rsidP="00A20C12">
            <w:pPr>
              <w:spacing w:line="360" w:lineRule="auto"/>
              <w:rPr>
                <w:rFonts w:ascii="Times New Roman" w:hAnsi="Times New Roman" w:cs="Times New Roman"/>
                <w:sz w:val="24"/>
                <w:szCs w:val="24"/>
                <w:lang w:val="en-IN"/>
              </w:rPr>
            </w:pPr>
          </w:p>
          <w:p w14:paraId="0A7F350F" w14:textId="6C66C063" w:rsidR="00A20C12" w:rsidRDefault="00A20C12" w:rsidP="00A20C12">
            <w:pPr>
              <w:spacing w:line="360" w:lineRule="auto"/>
              <w:rPr>
                <w:rFonts w:ascii="Times New Roman" w:hAnsi="Times New Roman" w:cs="Times New Roman"/>
                <w:sz w:val="28"/>
                <w:szCs w:val="28"/>
                <w:lang w:val="en-IN"/>
              </w:rPr>
            </w:pPr>
            <w:r w:rsidRPr="00472B93">
              <w:rPr>
                <w:rFonts w:ascii="Times New Roman" w:hAnsi="Times New Roman" w:cs="Times New Roman"/>
                <w:sz w:val="24"/>
                <w:szCs w:val="24"/>
                <w:lang w:val="en-IN"/>
              </w:rPr>
              <w:t>Pass</w:t>
            </w:r>
          </w:p>
        </w:tc>
      </w:tr>
      <w:tr w:rsidR="00A20C12" w14:paraId="584F3063" w14:textId="77777777" w:rsidTr="00786266">
        <w:trPr>
          <w:trHeight w:val="2586"/>
        </w:trPr>
        <w:tc>
          <w:tcPr>
            <w:tcW w:w="988" w:type="dxa"/>
          </w:tcPr>
          <w:p w14:paraId="5AE7D8A1" w14:textId="5054D8B9" w:rsidR="00A20C12" w:rsidRDefault="0018798B" w:rsidP="00A20C12">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4.</w:t>
            </w:r>
          </w:p>
        </w:tc>
        <w:tc>
          <w:tcPr>
            <w:tcW w:w="1134" w:type="dxa"/>
          </w:tcPr>
          <w:p w14:paraId="0B6E8776" w14:textId="7DF947F0" w:rsidR="00A20C12" w:rsidRDefault="0018798B" w:rsidP="00A20C12">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Create Test</w:t>
            </w:r>
          </w:p>
        </w:tc>
        <w:tc>
          <w:tcPr>
            <w:tcW w:w="1984" w:type="dxa"/>
          </w:tcPr>
          <w:p w14:paraId="0E3A34D8" w14:textId="77777777" w:rsidR="00CC0C0F" w:rsidRDefault="0018798B" w:rsidP="00A20C12">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1]</w:t>
            </w:r>
            <w:r w:rsidR="00215C54" w:rsidRPr="00215C54">
              <w:rPr>
                <w:rFonts w:ascii="Times New Roman" w:hAnsi="Times New Roman" w:cs="Times New Roman"/>
                <w:sz w:val="24"/>
                <w:szCs w:val="24"/>
                <w:lang w:val="en-IN"/>
              </w:rPr>
              <w:t xml:space="preserve">All </w:t>
            </w:r>
            <w:r w:rsidR="00215C54">
              <w:rPr>
                <w:rFonts w:ascii="Times New Roman" w:hAnsi="Times New Roman" w:cs="Times New Roman"/>
                <w:sz w:val="24"/>
                <w:szCs w:val="24"/>
                <w:lang w:val="en-IN"/>
              </w:rPr>
              <w:t>information is correct</w:t>
            </w:r>
          </w:p>
          <w:p w14:paraId="1D9A0628" w14:textId="77777777" w:rsidR="00CC0C0F" w:rsidRDefault="00CC0C0F" w:rsidP="00A20C12">
            <w:pPr>
              <w:spacing w:line="360" w:lineRule="auto"/>
              <w:rPr>
                <w:rFonts w:ascii="Times New Roman" w:hAnsi="Times New Roman" w:cs="Times New Roman"/>
                <w:sz w:val="28"/>
                <w:szCs w:val="28"/>
                <w:lang w:val="en-IN"/>
              </w:rPr>
            </w:pPr>
          </w:p>
          <w:p w14:paraId="2A4F6DB8" w14:textId="6A0A0621" w:rsidR="00EF1F49" w:rsidRDefault="00EF1F49" w:rsidP="00A20C12">
            <w:pPr>
              <w:spacing w:line="360" w:lineRule="auto"/>
              <w:rPr>
                <w:rFonts w:ascii="Times New Roman" w:hAnsi="Times New Roman" w:cs="Times New Roman"/>
                <w:sz w:val="28"/>
                <w:szCs w:val="28"/>
                <w:lang w:val="en-IN"/>
              </w:rPr>
            </w:pPr>
            <w:r w:rsidRPr="00215C54">
              <w:rPr>
                <w:rFonts w:ascii="Times New Roman" w:hAnsi="Times New Roman" w:cs="Times New Roman"/>
                <w:sz w:val="24"/>
                <w:szCs w:val="24"/>
                <w:lang w:val="en-IN"/>
              </w:rPr>
              <w:t>2]</w:t>
            </w:r>
            <w:r w:rsidR="00215C54" w:rsidRPr="00215C54">
              <w:rPr>
                <w:rFonts w:ascii="Times New Roman" w:hAnsi="Times New Roman" w:cs="Times New Roman"/>
                <w:sz w:val="24"/>
                <w:szCs w:val="24"/>
                <w:lang w:val="en-IN"/>
              </w:rPr>
              <w:t xml:space="preserve">invalid information for any value </w:t>
            </w:r>
          </w:p>
        </w:tc>
        <w:tc>
          <w:tcPr>
            <w:tcW w:w="2126" w:type="dxa"/>
          </w:tcPr>
          <w:p w14:paraId="2705C9F5" w14:textId="31C332AD" w:rsidR="00A20C12" w:rsidRPr="00842A49" w:rsidRDefault="00993F76" w:rsidP="00A20C12">
            <w:pPr>
              <w:spacing w:line="360" w:lineRule="auto"/>
              <w:rPr>
                <w:rFonts w:ascii="Times New Roman" w:hAnsi="Times New Roman" w:cs="Times New Roman"/>
                <w:sz w:val="24"/>
                <w:szCs w:val="24"/>
                <w:lang w:val="en-IN"/>
              </w:rPr>
            </w:pPr>
            <w:r w:rsidRPr="00842A49">
              <w:rPr>
                <w:rFonts w:ascii="Times New Roman" w:hAnsi="Times New Roman" w:cs="Times New Roman"/>
                <w:sz w:val="24"/>
                <w:szCs w:val="24"/>
                <w:lang w:val="en-IN"/>
              </w:rPr>
              <w:t>Test is created</w:t>
            </w:r>
            <w:r w:rsidR="00B734C3">
              <w:rPr>
                <w:rFonts w:ascii="Times New Roman" w:hAnsi="Times New Roman" w:cs="Times New Roman"/>
                <w:sz w:val="24"/>
                <w:szCs w:val="24"/>
                <w:lang w:val="en-IN"/>
              </w:rPr>
              <w:t xml:space="preserve"> and get test id</w:t>
            </w:r>
          </w:p>
          <w:p w14:paraId="0D0E4FCF" w14:textId="77777777" w:rsidR="00CC0C0F" w:rsidRDefault="00CC0C0F" w:rsidP="00A20C12">
            <w:pPr>
              <w:spacing w:line="360" w:lineRule="auto"/>
              <w:rPr>
                <w:rFonts w:ascii="Times New Roman" w:hAnsi="Times New Roman" w:cs="Times New Roman"/>
                <w:sz w:val="24"/>
                <w:szCs w:val="24"/>
                <w:lang w:val="en-IN"/>
              </w:rPr>
            </w:pPr>
          </w:p>
          <w:p w14:paraId="4430F9FE" w14:textId="62A64E2C" w:rsidR="00842A49" w:rsidRDefault="00842A49" w:rsidP="00A20C12">
            <w:pPr>
              <w:spacing w:line="360" w:lineRule="auto"/>
              <w:rPr>
                <w:rFonts w:ascii="Times New Roman" w:hAnsi="Times New Roman" w:cs="Times New Roman"/>
                <w:sz w:val="28"/>
                <w:szCs w:val="28"/>
                <w:lang w:val="en-IN"/>
              </w:rPr>
            </w:pPr>
            <w:r w:rsidRPr="00842A49">
              <w:rPr>
                <w:rFonts w:ascii="Times New Roman" w:hAnsi="Times New Roman" w:cs="Times New Roman"/>
                <w:sz w:val="24"/>
                <w:szCs w:val="24"/>
                <w:lang w:val="en-IN"/>
              </w:rPr>
              <w:t>Should give popup error</w:t>
            </w:r>
          </w:p>
        </w:tc>
        <w:tc>
          <w:tcPr>
            <w:tcW w:w="2268" w:type="dxa"/>
          </w:tcPr>
          <w:p w14:paraId="01051B41" w14:textId="25E087B7" w:rsidR="00A20C12" w:rsidRPr="00842A49" w:rsidRDefault="00993F76" w:rsidP="00A20C12">
            <w:pPr>
              <w:spacing w:line="360" w:lineRule="auto"/>
              <w:rPr>
                <w:rFonts w:ascii="Times New Roman" w:hAnsi="Times New Roman" w:cs="Times New Roman"/>
                <w:sz w:val="24"/>
                <w:szCs w:val="24"/>
                <w:lang w:val="en-IN"/>
              </w:rPr>
            </w:pPr>
            <w:r w:rsidRPr="00842A49">
              <w:rPr>
                <w:rFonts w:ascii="Times New Roman" w:hAnsi="Times New Roman" w:cs="Times New Roman"/>
                <w:sz w:val="24"/>
                <w:szCs w:val="24"/>
                <w:lang w:val="en-IN"/>
              </w:rPr>
              <w:t>Test is created</w:t>
            </w:r>
            <w:r w:rsidR="00B734C3">
              <w:rPr>
                <w:rFonts w:ascii="Times New Roman" w:hAnsi="Times New Roman" w:cs="Times New Roman"/>
                <w:sz w:val="24"/>
                <w:szCs w:val="24"/>
                <w:lang w:val="en-IN"/>
              </w:rPr>
              <w:t xml:space="preserve"> and get test id</w:t>
            </w:r>
          </w:p>
          <w:p w14:paraId="7C78D4D6" w14:textId="77777777" w:rsidR="00993F76" w:rsidRPr="00842A49" w:rsidRDefault="00993F76" w:rsidP="00A20C12">
            <w:pPr>
              <w:spacing w:line="360" w:lineRule="auto"/>
              <w:rPr>
                <w:rFonts w:ascii="Times New Roman" w:hAnsi="Times New Roman" w:cs="Times New Roman"/>
                <w:sz w:val="24"/>
                <w:szCs w:val="24"/>
                <w:lang w:val="en-IN"/>
              </w:rPr>
            </w:pPr>
          </w:p>
          <w:p w14:paraId="25F3706C" w14:textId="386249F6" w:rsidR="00993F76" w:rsidRPr="00842A49" w:rsidRDefault="00842A49" w:rsidP="00A20C12">
            <w:pPr>
              <w:spacing w:line="360" w:lineRule="auto"/>
              <w:rPr>
                <w:rFonts w:ascii="Times New Roman" w:hAnsi="Times New Roman" w:cs="Times New Roman"/>
                <w:sz w:val="24"/>
                <w:szCs w:val="24"/>
                <w:lang w:val="en-IN"/>
              </w:rPr>
            </w:pPr>
            <w:r w:rsidRPr="00842A49">
              <w:rPr>
                <w:rFonts w:ascii="Times New Roman" w:hAnsi="Times New Roman" w:cs="Times New Roman"/>
                <w:sz w:val="24"/>
                <w:szCs w:val="24"/>
                <w:lang w:val="en-IN"/>
              </w:rPr>
              <w:t>Gives a popup error</w:t>
            </w:r>
          </w:p>
        </w:tc>
        <w:tc>
          <w:tcPr>
            <w:tcW w:w="1276" w:type="dxa"/>
          </w:tcPr>
          <w:p w14:paraId="3C2D4023" w14:textId="77777777" w:rsidR="00A20C12" w:rsidRPr="00CE4A6F" w:rsidRDefault="00842A49" w:rsidP="00A20C12">
            <w:pPr>
              <w:spacing w:line="360" w:lineRule="auto"/>
              <w:rPr>
                <w:rFonts w:ascii="Times New Roman" w:hAnsi="Times New Roman" w:cs="Times New Roman"/>
                <w:sz w:val="24"/>
                <w:szCs w:val="24"/>
                <w:lang w:val="en-IN"/>
              </w:rPr>
            </w:pPr>
            <w:r w:rsidRPr="00CE4A6F">
              <w:rPr>
                <w:rFonts w:ascii="Times New Roman" w:hAnsi="Times New Roman" w:cs="Times New Roman"/>
                <w:sz w:val="24"/>
                <w:szCs w:val="24"/>
                <w:lang w:val="en-IN"/>
              </w:rPr>
              <w:t>Pass</w:t>
            </w:r>
          </w:p>
          <w:p w14:paraId="055FFB81" w14:textId="77777777" w:rsidR="00842A49" w:rsidRPr="00CE4A6F" w:rsidRDefault="00842A49" w:rsidP="00A20C12">
            <w:pPr>
              <w:spacing w:line="360" w:lineRule="auto"/>
              <w:rPr>
                <w:rFonts w:ascii="Times New Roman" w:hAnsi="Times New Roman" w:cs="Times New Roman"/>
                <w:sz w:val="24"/>
                <w:szCs w:val="24"/>
                <w:lang w:val="en-IN"/>
              </w:rPr>
            </w:pPr>
          </w:p>
          <w:p w14:paraId="12949F64" w14:textId="77777777" w:rsidR="00842A49" w:rsidRPr="00CE4A6F" w:rsidRDefault="00842A49" w:rsidP="00A20C12">
            <w:pPr>
              <w:spacing w:line="360" w:lineRule="auto"/>
              <w:rPr>
                <w:rFonts w:ascii="Times New Roman" w:hAnsi="Times New Roman" w:cs="Times New Roman"/>
                <w:sz w:val="24"/>
                <w:szCs w:val="24"/>
                <w:lang w:val="en-IN"/>
              </w:rPr>
            </w:pPr>
          </w:p>
          <w:p w14:paraId="072CAF56" w14:textId="2EF8D520" w:rsidR="00842A49" w:rsidRPr="00CE4A6F" w:rsidRDefault="00CE4A6F" w:rsidP="00A20C12">
            <w:pPr>
              <w:spacing w:line="360" w:lineRule="auto"/>
              <w:rPr>
                <w:rFonts w:ascii="Times New Roman" w:hAnsi="Times New Roman" w:cs="Times New Roman"/>
                <w:sz w:val="24"/>
                <w:szCs w:val="24"/>
                <w:lang w:val="en-IN"/>
              </w:rPr>
            </w:pPr>
            <w:r w:rsidRPr="00CE4A6F">
              <w:rPr>
                <w:rFonts w:ascii="Times New Roman" w:hAnsi="Times New Roman" w:cs="Times New Roman"/>
                <w:sz w:val="24"/>
                <w:szCs w:val="24"/>
                <w:lang w:val="en-IN"/>
              </w:rPr>
              <w:t>Pass</w:t>
            </w:r>
          </w:p>
        </w:tc>
      </w:tr>
      <w:tr w:rsidR="00A20C12" w14:paraId="00032E66" w14:textId="77777777" w:rsidTr="00786266">
        <w:trPr>
          <w:trHeight w:val="2459"/>
        </w:trPr>
        <w:tc>
          <w:tcPr>
            <w:tcW w:w="988" w:type="dxa"/>
          </w:tcPr>
          <w:p w14:paraId="71001E01" w14:textId="35B23561" w:rsidR="00A20C12" w:rsidRDefault="00B734C3" w:rsidP="00A20C12">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5.</w:t>
            </w:r>
          </w:p>
        </w:tc>
        <w:tc>
          <w:tcPr>
            <w:tcW w:w="1134" w:type="dxa"/>
          </w:tcPr>
          <w:p w14:paraId="2C8BF69D" w14:textId="3DB6EBDD" w:rsidR="00A20C12" w:rsidRDefault="00DC589E" w:rsidP="00A20C12">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Give Test</w:t>
            </w:r>
          </w:p>
        </w:tc>
        <w:tc>
          <w:tcPr>
            <w:tcW w:w="1984" w:type="dxa"/>
          </w:tcPr>
          <w:p w14:paraId="12DF3843" w14:textId="77777777" w:rsidR="00A20C12" w:rsidRDefault="00DC589E" w:rsidP="00A20C12">
            <w:pPr>
              <w:spacing w:line="360" w:lineRule="auto"/>
              <w:rPr>
                <w:rFonts w:ascii="Times New Roman" w:hAnsi="Times New Roman" w:cs="Times New Roman"/>
                <w:sz w:val="24"/>
                <w:szCs w:val="24"/>
                <w:lang w:val="en-IN"/>
              </w:rPr>
            </w:pPr>
            <w:r w:rsidRPr="00DC589E">
              <w:rPr>
                <w:rFonts w:ascii="Times New Roman" w:hAnsi="Times New Roman" w:cs="Times New Roman"/>
                <w:sz w:val="24"/>
                <w:szCs w:val="24"/>
                <w:lang w:val="en-IN"/>
              </w:rPr>
              <w:t>1]</w:t>
            </w:r>
            <w:r w:rsidR="00FA61EA">
              <w:rPr>
                <w:rFonts w:ascii="Times New Roman" w:hAnsi="Times New Roman" w:cs="Times New Roman"/>
                <w:sz w:val="24"/>
                <w:szCs w:val="24"/>
                <w:lang w:val="en-IN"/>
              </w:rPr>
              <w:t>wrong test id</w:t>
            </w:r>
          </w:p>
          <w:p w14:paraId="388236D1" w14:textId="77777777" w:rsidR="00FA61EA" w:rsidRDefault="00FA61EA" w:rsidP="00A20C12">
            <w:pPr>
              <w:spacing w:line="360" w:lineRule="auto"/>
              <w:rPr>
                <w:rFonts w:ascii="Times New Roman" w:hAnsi="Times New Roman" w:cs="Times New Roman"/>
                <w:sz w:val="24"/>
                <w:szCs w:val="24"/>
                <w:lang w:val="en-IN"/>
              </w:rPr>
            </w:pPr>
          </w:p>
          <w:p w14:paraId="029193AE" w14:textId="77777777" w:rsidR="00CA1AF2" w:rsidRDefault="00CA1AF2" w:rsidP="00A20C12">
            <w:pPr>
              <w:spacing w:line="360" w:lineRule="auto"/>
              <w:rPr>
                <w:rFonts w:ascii="Times New Roman" w:hAnsi="Times New Roman" w:cs="Times New Roman"/>
                <w:sz w:val="24"/>
                <w:szCs w:val="24"/>
                <w:lang w:val="en-IN"/>
              </w:rPr>
            </w:pPr>
          </w:p>
          <w:p w14:paraId="4E03033C" w14:textId="7DCED36A" w:rsidR="00FA61EA" w:rsidRDefault="00FA61EA" w:rsidP="00A20C12">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2]wrong password</w:t>
            </w:r>
          </w:p>
          <w:p w14:paraId="65146616" w14:textId="77777777" w:rsidR="00FA61EA" w:rsidRDefault="00FA61EA" w:rsidP="00A20C12">
            <w:pPr>
              <w:spacing w:line="360" w:lineRule="auto"/>
              <w:rPr>
                <w:rFonts w:ascii="Times New Roman" w:hAnsi="Times New Roman" w:cs="Times New Roman"/>
                <w:sz w:val="24"/>
                <w:szCs w:val="24"/>
                <w:lang w:val="en-IN"/>
              </w:rPr>
            </w:pPr>
          </w:p>
          <w:p w14:paraId="1080AE65" w14:textId="768CF1DC" w:rsidR="00FA61EA" w:rsidRPr="00DC589E" w:rsidRDefault="00FA61EA" w:rsidP="00A20C12">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3]</w:t>
            </w:r>
            <w:r w:rsidR="00CB5474">
              <w:rPr>
                <w:rFonts w:ascii="Times New Roman" w:hAnsi="Times New Roman" w:cs="Times New Roman"/>
                <w:sz w:val="24"/>
                <w:szCs w:val="24"/>
                <w:lang w:val="en-IN"/>
              </w:rPr>
              <w:t>valid test id and password</w:t>
            </w:r>
          </w:p>
        </w:tc>
        <w:tc>
          <w:tcPr>
            <w:tcW w:w="2126" w:type="dxa"/>
          </w:tcPr>
          <w:p w14:paraId="77EB0ED0" w14:textId="1DAD8B08" w:rsidR="00A20C12" w:rsidRDefault="00FA61EA" w:rsidP="00A20C12">
            <w:pPr>
              <w:spacing w:line="360" w:lineRule="auto"/>
              <w:rPr>
                <w:rFonts w:ascii="Times New Roman" w:hAnsi="Times New Roman" w:cs="Times New Roman"/>
                <w:sz w:val="24"/>
                <w:szCs w:val="24"/>
                <w:lang w:val="en-IN"/>
              </w:rPr>
            </w:pPr>
            <w:r w:rsidRPr="00CB5474">
              <w:rPr>
                <w:rFonts w:ascii="Times New Roman" w:hAnsi="Times New Roman" w:cs="Times New Roman"/>
                <w:sz w:val="24"/>
                <w:szCs w:val="24"/>
                <w:lang w:val="en-IN"/>
              </w:rPr>
              <w:t>1]</w:t>
            </w:r>
            <w:r w:rsidR="00AA1B09">
              <w:rPr>
                <w:rFonts w:ascii="Times New Roman" w:hAnsi="Times New Roman" w:cs="Times New Roman"/>
                <w:sz w:val="24"/>
                <w:szCs w:val="24"/>
                <w:lang w:val="en-IN"/>
              </w:rPr>
              <w:t>give an error invalid test id</w:t>
            </w:r>
          </w:p>
          <w:p w14:paraId="34385377" w14:textId="77777777" w:rsidR="00CA1AF2" w:rsidRDefault="00CA1AF2" w:rsidP="00A20C12">
            <w:pPr>
              <w:spacing w:line="360" w:lineRule="auto"/>
              <w:rPr>
                <w:rFonts w:ascii="Times New Roman" w:hAnsi="Times New Roman" w:cs="Times New Roman"/>
                <w:sz w:val="24"/>
                <w:szCs w:val="24"/>
                <w:lang w:val="en-IN"/>
              </w:rPr>
            </w:pPr>
          </w:p>
          <w:p w14:paraId="225544F4" w14:textId="54C5681F" w:rsidR="00AA1B09" w:rsidRDefault="00AA1B09" w:rsidP="00A20C12">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2]give an error invalid password</w:t>
            </w:r>
          </w:p>
          <w:p w14:paraId="29658D30" w14:textId="77777777" w:rsidR="00CA1AF2" w:rsidRDefault="00CA1AF2" w:rsidP="00A20C12">
            <w:pPr>
              <w:spacing w:line="360" w:lineRule="auto"/>
              <w:rPr>
                <w:rFonts w:ascii="Times New Roman" w:hAnsi="Times New Roman" w:cs="Times New Roman"/>
                <w:sz w:val="24"/>
                <w:szCs w:val="24"/>
                <w:lang w:val="en-IN"/>
              </w:rPr>
            </w:pPr>
          </w:p>
          <w:p w14:paraId="33AF0580" w14:textId="715A1F09" w:rsidR="00AA1B09" w:rsidRPr="000D6338" w:rsidRDefault="000D6338" w:rsidP="00A20C12">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3]Test should be started</w:t>
            </w:r>
          </w:p>
        </w:tc>
        <w:tc>
          <w:tcPr>
            <w:tcW w:w="2268" w:type="dxa"/>
          </w:tcPr>
          <w:p w14:paraId="5F464CD8" w14:textId="04D0443B" w:rsidR="000D6338" w:rsidRDefault="000D6338" w:rsidP="000D6338">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1]gives an error invalid test id</w:t>
            </w:r>
          </w:p>
          <w:p w14:paraId="044AD240" w14:textId="77777777" w:rsidR="00CA1AF2" w:rsidRDefault="00CA1AF2" w:rsidP="000D6338">
            <w:pPr>
              <w:spacing w:line="360" w:lineRule="auto"/>
              <w:rPr>
                <w:rFonts w:ascii="Times New Roman" w:hAnsi="Times New Roman" w:cs="Times New Roman"/>
                <w:sz w:val="24"/>
                <w:szCs w:val="24"/>
                <w:lang w:val="en-IN"/>
              </w:rPr>
            </w:pPr>
          </w:p>
          <w:p w14:paraId="26FED715" w14:textId="6FE6CCC7" w:rsidR="000D6338" w:rsidRDefault="000D6338" w:rsidP="000D6338">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2]gives an error invalid password</w:t>
            </w:r>
          </w:p>
          <w:p w14:paraId="164F3B0E" w14:textId="77777777" w:rsidR="00CA1AF2" w:rsidRDefault="00CA1AF2" w:rsidP="000D6338">
            <w:pPr>
              <w:spacing w:line="360" w:lineRule="auto"/>
              <w:rPr>
                <w:rFonts w:ascii="Times New Roman" w:hAnsi="Times New Roman" w:cs="Times New Roman"/>
                <w:sz w:val="24"/>
                <w:szCs w:val="24"/>
                <w:lang w:val="en-IN"/>
              </w:rPr>
            </w:pPr>
          </w:p>
          <w:p w14:paraId="5C72CACD" w14:textId="37E63A16" w:rsidR="00A20C12" w:rsidRDefault="000D6338" w:rsidP="000D6338">
            <w:pPr>
              <w:spacing w:line="360" w:lineRule="auto"/>
              <w:rPr>
                <w:rFonts w:ascii="Times New Roman" w:hAnsi="Times New Roman" w:cs="Times New Roman"/>
                <w:sz w:val="28"/>
                <w:szCs w:val="28"/>
                <w:lang w:val="en-IN"/>
              </w:rPr>
            </w:pPr>
            <w:r>
              <w:rPr>
                <w:rFonts w:ascii="Times New Roman" w:hAnsi="Times New Roman" w:cs="Times New Roman"/>
                <w:sz w:val="24"/>
                <w:szCs w:val="24"/>
                <w:lang w:val="en-IN"/>
              </w:rPr>
              <w:t>3]Test started successfully</w:t>
            </w:r>
          </w:p>
        </w:tc>
        <w:tc>
          <w:tcPr>
            <w:tcW w:w="1276" w:type="dxa"/>
          </w:tcPr>
          <w:p w14:paraId="37B62424" w14:textId="77777777" w:rsidR="00A20C12" w:rsidRDefault="000D6338" w:rsidP="00A20C12">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Pass</w:t>
            </w:r>
          </w:p>
          <w:p w14:paraId="2B43F5D4" w14:textId="77777777" w:rsidR="000D6338" w:rsidRDefault="000D6338" w:rsidP="00A20C12">
            <w:pPr>
              <w:spacing w:line="360" w:lineRule="auto"/>
              <w:rPr>
                <w:rFonts w:ascii="Times New Roman" w:hAnsi="Times New Roman" w:cs="Times New Roman"/>
                <w:sz w:val="24"/>
                <w:szCs w:val="24"/>
                <w:lang w:val="en-IN"/>
              </w:rPr>
            </w:pPr>
          </w:p>
          <w:p w14:paraId="0CD2608E" w14:textId="77777777" w:rsidR="00CA1AF2" w:rsidRDefault="00CA1AF2" w:rsidP="00A20C12">
            <w:pPr>
              <w:spacing w:line="360" w:lineRule="auto"/>
              <w:rPr>
                <w:rFonts w:ascii="Times New Roman" w:hAnsi="Times New Roman" w:cs="Times New Roman"/>
                <w:sz w:val="24"/>
                <w:szCs w:val="24"/>
                <w:lang w:val="en-IN"/>
              </w:rPr>
            </w:pPr>
          </w:p>
          <w:p w14:paraId="42DE84C7" w14:textId="4570A0B7" w:rsidR="001753C6" w:rsidRDefault="001753C6" w:rsidP="00A20C12">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Pass</w:t>
            </w:r>
          </w:p>
          <w:p w14:paraId="12F94D64" w14:textId="77777777" w:rsidR="001753C6" w:rsidRDefault="001753C6" w:rsidP="00A20C12">
            <w:pPr>
              <w:spacing w:line="360" w:lineRule="auto"/>
              <w:rPr>
                <w:rFonts w:ascii="Times New Roman" w:hAnsi="Times New Roman" w:cs="Times New Roman"/>
                <w:sz w:val="24"/>
                <w:szCs w:val="24"/>
                <w:lang w:val="en-IN"/>
              </w:rPr>
            </w:pPr>
          </w:p>
          <w:p w14:paraId="2CFE6D6A" w14:textId="77777777" w:rsidR="00CA1AF2" w:rsidRDefault="00CA1AF2" w:rsidP="00A20C12">
            <w:pPr>
              <w:spacing w:line="360" w:lineRule="auto"/>
              <w:rPr>
                <w:rFonts w:ascii="Times New Roman" w:hAnsi="Times New Roman" w:cs="Times New Roman"/>
                <w:sz w:val="24"/>
                <w:szCs w:val="24"/>
                <w:lang w:val="en-IN"/>
              </w:rPr>
            </w:pPr>
          </w:p>
          <w:p w14:paraId="309BC376" w14:textId="77777777" w:rsidR="00CA1AF2" w:rsidRDefault="00CA1AF2" w:rsidP="00A20C12">
            <w:pPr>
              <w:spacing w:line="360" w:lineRule="auto"/>
              <w:rPr>
                <w:rFonts w:ascii="Times New Roman" w:hAnsi="Times New Roman" w:cs="Times New Roman"/>
                <w:sz w:val="24"/>
                <w:szCs w:val="24"/>
                <w:lang w:val="en-IN"/>
              </w:rPr>
            </w:pPr>
          </w:p>
          <w:p w14:paraId="3ADB095E" w14:textId="37B8337B" w:rsidR="001753C6" w:rsidRPr="000D6338" w:rsidRDefault="001753C6" w:rsidP="00A20C12">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Pass</w:t>
            </w:r>
          </w:p>
        </w:tc>
      </w:tr>
    </w:tbl>
    <w:p w14:paraId="1118335B" w14:textId="77777777" w:rsidR="0023015B" w:rsidRDefault="0023015B" w:rsidP="00D8691A">
      <w:pPr>
        <w:spacing w:line="360" w:lineRule="auto"/>
        <w:rPr>
          <w:rFonts w:ascii="Times New Roman" w:hAnsi="Times New Roman" w:cs="Times New Roman"/>
          <w:sz w:val="28"/>
          <w:szCs w:val="28"/>
          <w:lang w:val="en-IN"/>
        </w:rPr>
      </w:pPr>
    </w:p>
    <w:p w14:paraId="6E5D1F83" w14:textId="77777777" w:rsidR="002B0C75" w:rsidRPr="00D8691A" w:rsidRDefault="002B0C75" w:rsidP="00D8691A">
      <w:pPr>
        <w:spacing w:line="360" w:lineRule="auto"/>
        <w:rPr>
          <w:rFonts w:ascii="Times New Roman" w:hAnsi="Times New Roman" w:cs="Times New Roman"/>
          <w:sz w:val="28"/>
          <w:szCs w:val="28"/>
          <w:lang w:val="en-IN"/>
        </w:rPr>
      </w:pPr>
    </w:p>
    <w:p w14:paraId="598E093A" w14:textId="77777777" w:rsidR="00697C28" w:rsidRDefault="00697C28" w:rsidP="0070316C">
      <w:pPr>
        <w:spacing w:line="360" w:lineRule="auto"/>
        <w:rPr>
          <w:rFonts w:ascii="Times New Roman" w:hAnsi="Times New Roman" w:cs="Times New Roman"/>
          <w:sz w:val="28"/>
          <w:szCs w:val="28"/>
          <w:lang w:val="en-IN"/>
        </w:rPr>
      </w:pPr>
    </w:p>
    <w:p w14:paraId="7B103C0B" w14:textId="77777777" w:rsidR="00C859E2" w:rsidRDefault="00C859E2" w:rsidP="0070316C">
      <w:pPr>
        <w:spacing w:line="360" w:lineRule="auto"/>
        <w:rPr>
          <w:rFonts w:ascii="Times New Roman" w:hAnsi="Times New Roman" w:cs="Times New Roman"/>
          <w:sz w:val="28"/>
          <w:szCs w:val="28"/>
          <w:lang w:val="en-IN"/>
        </w:rPr>
      </w:pPr>
    </w:p>
    <w:p w14:paraId="7A05039B" w14:textId="77777777" w:rsidR="00C859E2" w:rsidRDefault="00C859E2" w:rsidP="0070316C">
      <w:pPr>
        <w:spacing w:line="360" w:lineRule="auto"/>
        <w:rPr>
          <w:rFonts w:ascii="Times New Roman" w:hAnsi="Times New Roman" w:cs="Times New Roman"/>
          <w:sz w:val="28"/>
          <w:szCs w:val="28"/>
          <w:lang w:val="en-IN"/>
        </w:rPr>
      </w:pPr>
    </w:p>
    <w:p w14:paraId="7E639940" w14:textId="77777777" w:rsidR="00866D92" w:rsidRDefault="00866D92" w:rsidP="00866D92">
      <w:pPr>
        <w:spacing w:line="360" w:lineRule="auto"/>
        <w:rPr>
          <w:rFonts w:ascii="Times New Roman" w:hAnsi="Times New Roman" w:cs="Times New Roman"/>
          <w:sz w:val="28"/>
          <w:szCs w:val="28"/>
          <w:lang w:val="en-IN"/>
        </w:rPr>
      </w:pPr>
    </w:p>
    <w:p w14:paraId="5B8F4BBE" w14:textId="40830BAC" w:rsidR="00C859E2" w:rsidRPr="005740DF" w:rsidRDefault="00D72A49" w:rsidP="00866D92">
      <w:pPr>
        <w:spacing w:line="360" w:lineRule="auto"/>
        <w:jc w:val="center"/>
        <w:rPr>
          <w:rFonts w:ascii="Times New Roman" w:hAnsi="Times New Roman" w:cs="Times New Roman"/>
          <w:b/>
          <w:bCs/>
          <w:sz w:val="32"/>
          <w:szCs w:val="32"/>
          <w:lang w:val="en-IN"/>
        </w:rPr>
      </w:pPr>
      <w:r w:rsidRPr="005740DF">
        <w:rPr>
          <w:rFonts w:ascii="Times New Roman" w:hAnsi="Times New Roman" w:cs="Times New Roman"/>
          <w:b/>
          <w:bCs/>
          <w:sz w:val="32"/>
          <w:szCs w:val="32"/>
          <w:lang w:val="en-IN"/>
        </w:rPr>
        <w:lastRenderedPageBreak/>
        <w:t>DRAWBACKS AND LIMITATION</w:t>
      </w:r>
    </w:p>
    <w:p w14:paraId="32C5AB6E" w14:textId="77777777" w:rsidR="006B37F1" w:rsidRDefault="006B37F1" w:rsidP="006B37F1">
      <w:pPr>
        <w:spacing w:line="360" w:lineRule="auto"/>
        <w:rPr>
          <w:rFonts w:ascii="Times New Roman" w:hAnsi="Times New Roman" w:cs="Times New Roman"/>
          <w:sz w:val="32"/>
          <w:szCs w:val="32"/>
          <w:lang w:val="en-IN"/>
        </w:rPr>
      </w:pPr>
    </w:p>
    <w:p w14:paraId="1AAD5D5F" w14:textId="77777777" w:rsidR="00D2597C" w:rsidRDefault="0065366A" w:rsidP="00D2597C">
      <w:pPr>
        <w:pStyle w:val="ListParagraph"/>
        <w:numPr>
          <w:ilvl w:val="0"/>
          <w:numId w:val="27"/>
        </w:numPr>
        <w:spacing w:line="360" w:lineRule="auto"/>
        <w:rPr>
          <w:rFonts w:ascii="Times New Roman" w:hAnsi="Times New Roman" w:cs="Times New Roman"/>
          <w:sz w:val="28"/>
          <w:szCs w:val="28"/>
          <w:lang w:val="en-IN"/>
        </w:rPr>
      </w:pPr>
      <w:r w:rsidRPr="0065366A">
        <w:rPr>
          <w:rFonts w:ascii="Times New Roman" w:hAnsi="Times New Roman" w:cs="Times New Roman"/>
          <w:sz w:val="28"/>
          <w:szCs w:val="28"/>
          <w:lang w:val="en-IN"/>
        </w:rPr>
        <w:t xml:space="preserve">Cannot assign test </w:t>
      </w:r>
      <w:r>
        <w:rPr>
          <w:rFonts w:ascii="Times New Roman" w:hAnsi="Times New Roman" w:cs="Times New Roman"/>
          <w:sz w:val="28"/>
          <w:szCs w:val="28"/>
          <w:lang w:val="en-IN"/>
        </w:rPr>
        <w:t>according to admin</w:t>
      </w:r>
      <w:r w:rsidR="00D2597C">
        <w:rPr>
          <w:rFonts w:ascii="Times New Roman" w:hAnsi="Times New Roman" w:cs="Times New Roman"/>
          <w:sz w:val="28"/>
          <w:szCs w:val="28"/>
          <w:lang w:val="en-IN"/>
        </w:rPr>
        <w:t>.</w:t>
      </w:r>
    </w:p>
    <w:p w14:paraId="58ED8F6A" w14:textId="77777777" w:rsidR="001C4E42" w:rsidRDefault="001C4E42" w:rsidP="00D2597C">
      <w:pPr>
        <w:pStyle w:val="ListParagraph"/>
        <w:numPr>
          <w:ilvl w:val="0"/>
          <w:numId w:val="27"/>
        </w:numPr>
        <w:spacing w:line="360" w:lineRule="auto"/>
        <w:rPr>
          <w:rFonts w:ascii="Times New Roman" w:hAnsi="Times New Roman" w:cs="Times New Roman"/>
          <w:sz w:val="28"/>
          <w:szCs w:val="28"/>
          <w:lang w:val="en-IN"/>
        </w:rPr>
      </w:pPr>
      <w:proofErr w:type="gramStart"/>
      <w:r>
        <w:rPr>
          <w:rFonts w:ascii="Times New Roman" w:hAnsi="Times New Roman" w:cs="Times New Roman"/>
          <w:sz w:val="28"/>
          <w:szCs w:val="28"/>
          <w:lang w:val="en-IN"/>
        </w:rPr>
        <w:t>Don’t</w:t>
      </w:r>
      <w:proofErr w:type="gramEnd"/>
      <w:r>
        <w:rPr>
          <w:rFonts w:ascii="Times New Roman" w:hAnsi="Times New Roman" w:cs="Times New Roman"/>
          <w:sz w:val="28"/>
          <w:szCs w:val="28"/>
          <w:lang w:val="en-IN"/>
        </w:rPr>
        <w:t xml:space="preserve"> have time clock for test</w:t>
      </w:r>
    </w:p>
    <w:p w14:paraId="24D227DC" w14:textId="77777777" w:rsidR="00BC34BA" w:rsidRDefault="00427EC9" w:rsidP="00D2597C">
      <w:pPr>
        <w:pStyle w:val="ListParagraph"/>
        <w:numPr>
          <w:ilvl w:val="0"/>
          <w:numId w:val="27"/>
        </w:num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 xml:space="preserve">If student log in few minutes before the end time and </w:t>
      </w:r>
      <w:r w:rsidR="00B70209">
        <w:rPr>
          <w:rFonts w:ascii="Times New Roman" w:hAnsi="Times New Roman" w:cs="Times New Roman"/>
          <w:sz w:val="28"/>
          <w:szCs w:val="28"/>
          <w:lang w:val="en-IN"/>
        </w:rPr>
        <w:t>he submits test after end time the test will submitted</w:t>
      </w:r>
    </w:p>
    <w:p w14:paraId="32246CCB" w14:textId="77777777" w:rsidR="0064166D" w:rsidRDefault="00BC34BA" w:rsidP="00D2597C">
      <w:pPr>
        <w:pStyle w:val="ListParagraph"/>
        <w:numPr>
          <w:ilvl w:val="0"/>
          <w:numId w:val="27"/>
        </w:num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 xml:space="preserve">If student close exam window </w:t>
      </w:r>
      <w:r w:rsidR="0064166D">
        <w:rPr>
          <w:rFonts w:ascii="Times New Roman" w:hAnsi="Times New Roman" w:cs="Times New Roman"/>
          <w:sz w:val="28"/>
          <w:szCs w:val="28"/>
          <w:lang w:val="en-IN"/>
        </w:rPr>
        <w:t xml:space="preserve">he </w:t>
      </w:r>
      <w:proofErr w:type="gramStart"/>
      <w:r w:rsidR="0064166D">
        <w:rPr>
          <w:rFonts w:ascii="Times New Roman" w:hAnsi="Times New Roman" w:cs="Times New Roman"/>
          <w:sz w:val="28"/>
          <w:szCs w:val="28"/>
          <w:lang w:val="en-IN"/>
        </w:rPr>
        <w:t>don’t</w:t>
      </w:r>
      <w:proofErr w:type="gramEnd"/>
      <w:r w:rsidR="0064166D">
        <w:rPr>
          <w:rFonts w:ascii="Times New Roman" w:hAnsi="Times New Roman" w:cs="Times New Roman"/>
          <w:sz w:val="28"/>
          <w:szCs w:val="28"/>
          <w:lang w:val="en-IN"/>
        </w:rPr>
        <w:t xml:space="preserve"> get any warning</w:t>
      </w:r>
    </w:p>
    <w:p w14:paraId="6B951F6D" w14:textId="77777777" w:rsidR="00B97C2C" w:rsidRDefault="00B97C2C" w:rsidP="00B97C2C">
      <w:pPr>
        <w:spacing w:line="360" w:lineRule="auto"/>
        <w:rPr>
          <w:rFonts w:ascii="Times New Roman" w:hAnsi="Times New Roman" w:cs="Times New Roman"/>
          <w:sz w:val="28"/>
          <w:szCs w:val="28"/>
          <w:lang w:val="en-IN"/>
        </w:rPr>
      </w:pPr>
    </w:p>
    <w:p w14:paraId="50E10D2B" w14:textId="77777777" w:rsidR="00B97C2C" w:rsidRDefault="00B97C2C" w:rsidP="00B97C2C">
      <w:pPr>
        <w:spacing w:line="360" w:lineRule="auto"/>
        <w:rPr>
          <w:rFonts w:ascii="Times New Roman" w:hAnsi="Times New Roman" w:cs="Times New Roman"/>
          <w:sz w:val="28"/>
          <w:szCs w:val="28"/>
          <w:lang w:val="en-IN"/>
        </w:rPr>
      </w:pPr>
    </w:p>
    <w:p w14:paraId="2769C1BB" w14:textId="5F66B78B" w:rsidR="00B97C2C" w:rsidRPr="005740DF" w:rsidRDefault="00A81258" w:rsidP="00A81258">
      <w:pPr>
        <w:spacing w:line="360" w:lineRule="auto"/>
        <w:jc w:val="center"/>
        <w:rPr>
          <w:rFonts w:ascii="Times New Roman" w:hAnsi="Times New Roman" w:cs="Times New Roman"/>
          <w:b/>
          <w:bCs/>
          <w:sz w:val="32"/>
          <w:szCs w:val="32"/>
          <w:lang w:val="en-IN"/>
        </w:rPr>
      </w:pPr>
      <w:r w:rsidRPr="005740DF">
        <w:rPr>
          <w:rFonts w:ascii="Times New Roman" w:hAnsi="Times New Roman" w:cs="Times New Roman"/>
          <w:b/>
          <w:bCs/>
          <w:sz w:val="32"/>
          <w:szCs w:val="32"/>
          <w:lang w:val="en-IN"/>
        </w:rPr>
        <w:t>CONCLUSION</w:t>
      </w:r>
    </w:p>
    <w:p w14:paraId="2E264DB4" w14:textId="009DD661" w:rsidR="00297D84" w:rsidRDefault="00297D84" w:rsidP="00297D84">
      <w:pPr>
        <w:spacing w:line="360" w:lineRule="auto"/>
        <w:ind w:left="360"/>
        <w:rPr>
          <w:rFonts w:ascii="Times New Roman" w:hAnsi="Times New Roman" w:cs="Times New Roman"/>
          <w:sz w:val="28"/>
          <w:szCs w:val="28"/>
          <w:lang w:val="en-IN"/>
        </w:rPr>
      </w:pPr>
    </w:p>
    <w:p w14:paraId="083CF85A" w14:textId="725C74BF" w:rsidR="00A81258" w:rsidRDefault="00297D84" w:rsidP="00030EBE">
      <w:pPr>
        <w:spacing w:line="360" w:lineRule="auto"/>
        <w:ind w:left="360"/>
        <w:rPr>
          <w:rFonts w:ascii="Times New Roman" w:hAnsi="Times New Roman" w:cs="Times New Roman"/>
          <w:sz w:val="28"/>
          <w:szCs w:val="28"/>
          <w:lang w:val="en-IN"/>
        </w:rPr>
      </w:pPr>
      <w:r w:rsidRPr="00D42DC4">
        <w:rPr>
          <w:rFonts w:ascii="Times New Roman" w:hAnsi="Times New Roman" w:cs="Times New Roman"/>
          <w:sz w:val="28"/>
          <w:szCs w:val="28"/>
        </w:rPr>
        <w:t xml:space="preserve">The project </w:t>
      </w:r>
      <w:r w:rsidR="00A332D2" w:rsidRPr="00D42DC4">
        <w:rPr>
          <w:rFonts w:ascii="Times New Roman" w:hAnsi="Times New Roman" w:cs="Times New Roman"/>
          <w:sz w:val="28"/>
          <w:szCs w:val="28"/>
        </w:rPr>
        <w:t>has been</w:t>
      </w:r>
      <w:r w:rsidRPr="00D42DC4">
        <w:rPr>
          <w:rFonts w:ascii="Times New Roman" w:hAnsi="Times New Roman" w:cs="Times New Roman"/>
          <w:sz w:val="28"/>
          <w:szCs w:val="28"/>
        </w:rPr>
        <w:t xml:space="preserve"> successfully designe</w:t>
      </w:r>
      <w:r w:rsidR="00A332D2" w:rsidRPr="00D42DC4">
        <w:rPr>
          <w:rFonts w:ascii="Times New Roman" w:hAnsi="Times New Roman" w:cs="Times New Roman"/>
          <w:sz w:val="28"/>
          <w:szCs w:val="28"/>
        </w:rPr>
        <w:t>d</w:t>
      </w:r>
      <w:r w:rsidRPr="00D42DC4">
        <w:rPr>
          <w:rFonts w:ascii="Times New Roman" w:hAnsi="Times New Roman" w:cs="Times New Roman"/>
          <w:sz w:val="28"/>
          <w:szCs w:val="28"/>
        </w:rPr>
        <w:t xml:space="preserve"> and is tested for accuracy and</w:t>
      </w:r>
      <w:r w:rsidRPr="00D42DC4">
        <w:rPr>
          <w:rFonts w:ascii="Times New Roman" w:hAnsi="Times New Roman" w:cs="Times New Roman"/>
          <w:spacing w:val="-77"/>
          <w:sz w:val="28"/>
          <w:szCs w:val="28"/>
        </w:rPr>
        <w:t xml:space="preserve"> </w:t>
      </w:r>
      <w:r w:rsidR="00A332D2" w:rsidRPr="00D42DC4">
        <w:rPr>
          <w:rFonts w:ascii="Times New Roman" w:hAnsi="Times New Roman" w:cs="Times New Roman"/>
          <w:spacing w:val="-77"/>
          <w:sz w:val="28"/>
          <w:szCs w:val="28"/>
        </w:rPr>
        <w:t xml:space="preserve">    </w:t>
      </w:r>
      <w:r w:rsidR="00A332D2" w:rsidRPr="00D42DC4">
        <w:rPr>
          <w:rFonts w:ascii="Times New Roman" w:hAnsi="Times New Roman" w:cs="Times New Roman"/>
          <w:sz w:val="28"/>
          <w:szCs w:val="28"/>
        </w:rPr>
        <w:t xml:space="preserve"> quality</w:t>
      </w:r>
      <w:r w:rsidR="00C54CFE" w:rsidRPr="00D42DC4">
        <w:rPr>
          <w:rFonts w:ascii="Times New Roman" w:hAnsi="Times New Roman" w:cs="Times New Roman"/>
          <w:sz w:val="28"/>
          <w:szCs w:val="28"/>
        </w:rPr>
        <w:t>.</w:t>
      </w:r>
      <w:r w:rsidR="008C702C" w:rsidRPr="00D42DC4">
        <w:rPr>
          <w:rFonts w:ascii="Times New Roman" w:hAnsi="Times New Roman" w:cs="Times New Roman"/>
          <w:sz w:val="28"/>
          <w:szCs w:val="28"/>
        </w:rPr>
        <w:t xml:space="preserve"> The system eliminates difficulties within the existing system. </w:t>
      </w:r>
      <w:proofErr w:type="gramStart"/>
      <w:r w:rsidR="008C702C" w:rsidRPr="00D42DC4">
        <w:rPr>
          <w:rFonts w:ascii="Times New Roman" w:hAnsi="Times New Roman" w:cs="Times New Roman"/>
          <w:sz w:val="28"/>
          <w:szCs w:val="28"/>
        </w:rPr>
        <w:t>It's</w:t>
      </w:r>
      <w:proofErr w:type="gramEnd"/>
      <w:r w:rsidR="008C702C" w:rsidRPr="00D42DC4">
        <w:rPr>
          <w:rFonts w:ascii="Times New Roman" w:hAnsi="Times New Roman" w:cs="Times New Roman"/>
          <w:sz w:val="28"/>
          <w:szCs w:val="28"/>
        </w:rPr>
        <w:t xml:space="preserve"> developed in a very user-friendly manner. The system is fast and any transaction is viewed or retaken at any level. This software reduces the work and achieving</w:t>
      </w:r>
      <w:r w:rsidR="00C54CFE" w:rsidRPr="00D42DC4">
        <w:rPr>
          <w:rFonts w:ascii="Times New Roman" w:hAnsi="Times New Roman" w:cs="Times New Roman"/>
          <w:sz w:val="28"/>
          <w:szCs w:val="28"/>
        </w:rPr>
        <w:t xml:space="preserve"> </w:t>
      </w:r>
      <w:r w:rsidR="008C702C" w:rsidRPr="00D42DC4">
        <w:rPr>
          <w:rFonts w:ascii="Times New Roman" w:hAnsi="Times New Roman" w:cs="Times New Roman"/>
          <w:sz w:val="28"/>
          <w:szCs w:val="28"/>
        </w:rPr>
        <w:t>accuracy, user satisfaction.</w:t>
      </w:r>
      <w:r w:rsidR="00D42DC4" w:rsidRPr="00D42DC4">
        <w:rPr>
          <w:rFonts w:ascii="Times New Roman" w:hAnsi="Times New Roman" w:cs="Times New Roman"/>
          <w:sz w:val="28"/>
          <w:szCs w:val="28"/>
        </w:rPr>
        <w:t xml:space="preserve"> </w:t>
      </w:r>
      <w:proofErr w:type="gramStart"/>
      <w:r w:rsidR="00D42DC4" w:rsidRPr="00D42DC4">
        <w:rPr>
          <w:rFonts w:ascii="Times New Roman" w:hAnsi="Times New Roman" w:cs="Times New Roman"/>
          <w:sz w:val="28"/>
          <w:szCs w:val="28"/>
          <w:lang w:val="en-IN"/>
        </w:rPr>
        <w:t>It's</w:t>
      </w:r>
      <w:proofErr w:type="gramEnd"/>
      <w:r w:rsidR="00D42DC4" w:rsidRPr="00D42DC4">
        <w:rPr>
          <w:rFonts w:ascii="Times New Roman" w:hAnsi="Times New Roman" w:cs="Times New Roman"/>
          <w:sz w:val="28"/>
          <w:szCs w:val="28"/>
          <w:lang w:val="en-IN"/>
        </w:rPr>
        <w:t xml:space="preserve"> very simple to update and maintain data through this website. The most features of this site include flexibility, simple of manipulation of data, quick access searching, storage, reduction of manual work in an efficient manner, a quick, convenient, reliable, </w:t>
      </w:r>
      <w:proofErr w:type="gramStart"/>
      <w:r w:rsidR="00D42DC4" w:rsidRPr="00D42DC4">
        <w:rPr>
          <w:rFonts w:ascii="Times New Roman" w:hAnsi="Times New Roman" w:cs="Times New Roman"/>
          <w:sz w:val="28"/>
          <w:szCs w:val="28"/>
          <w:lang w:val="en-IN"/>
        </w:rPr>
        <w:t>timely</w:t>
      </w:r>
      <w:proofErr w:type="gramEnd"/>
      <w:r w:rsidR="00D42DC4" w:rsidRPr="00D42DC4">
        <w:rPr>
          <w:rFonts w:ascii="Times New Roman" w:hAnsi="Times New Roman" w:cs="Times New Roman"/>
          <w:sz w:val="28"/>
          <w:szCs w:val="28"/>
          <w:lang w:val="en-IN"/>
        </w:rPr>
        <w:t xml:space="preserve"> and effective way to</w:t>
      </w:r>
      <w:r w:rsidR="00030EBE">
        <w:rPr>
          <w:rFonts w:ascii="Times New Roman" w:hAnsi="Times New Roman" w:cs="Times New Roman"/>
          <w:sz w:val="28"/>
          <w:szCs w:val="28"/>
          <w:lang w:val="en-IN"/>
        </w:rPr>
        <w:t xml:space="preserve"> conduct pre-placement activity</w:t>
      </w:r>
      <w:r w:rsidR="00187B33">
        <w:rPr>
          <w:rFonts w:ascii="Times New Roman" w:hAnsi="Times New Roman" w:cs="Times New Roman"/>
          <w:sz w:val="28"/>
          <w:szCs w:val="28"/>
          <w:lang w:val="en-IN"/>
        </w:rPr>
        <w:t>. The project could all right to be enhanced further as per the ne</w:t>
      </w:r>
      <w:r w:rsidR="00604DE1">
        <w:rPr>
          <w:rFonts w:ascii="Times New Roman" w:hAnsi="Times New Roman" w:cs="Times New Roman"/>
          <w:sz w:val="28"/>
          <w:szCs w:val="28"/>
          <w:lang w:val="en-IN"/>
        </w:rPr>
        <w:t>cessities.</w:t>
      </w:r>
    </w:p>
    <w:p w14:paraId="3CFAE1EA" w14:textId="77777777" w:rsidR="00604DE1" w:rsidRDefault="00604DE1" w:rsidP="00030EBE">
      <w:pPr>
        <w:spacing w:line="360" w:lineRule="auto"/>
        <w:ind w:left="360"/>
        <w:rPr>
          <w:rFonts w:ascii="Times New Roman" w:hAnsi="Times New Roman" w:cs="Times New Roman"/>
          <w:sz w:val="28"/>
          <w:szCs w:val="28"/>
          <w:lang w:val="en-IN"/>
        </w:rPr>
      </w:pPr>
    </w:p>
    <w:p w14:paraId="12828953" w14:textId="77777777" w:rsidR="00604DE1" w:rsidRDefault="00604DE1" w:rsidP="00030EBE">
      <w:pPr>
        <w:spacing w:line="360" w:lineRule="auto"/>
        <w:ind w:left="360"/>
        <w:rPr>
          <w:rFonts w:ascii="Times New Roman" w:hAnsi="Times New Roman" w:cs="Times New Roman"/>
          <w:sz w:val="28"/>
          <w:szCs w:val="28"/>
          <w:lang w:val="en-IN"/>
        </w:rPr>
      </w:pPr>
    </w:p>
    <w:p w14:paraId="4C8B80A0" w14:textId="77777777" w:rsidR="00604DE1" w:rsidRDefault="00604DE1" w:rsidP="00030EBE">
      <w:pPr>
        <w:spacing w:line="360" w:lineRule="auto"/>
        <w:ind w:left="360"/>
        <w:rPr>
          <w:rFonts w:ascii="Times New Roman" w:hAnsi="Times New Roman" w:cs="Times New Roman"/>
          <w:sz w:val="28"/>
          <w:szCs w:val="28"/>
          <w:lang w:val="en-IN"/>
        </w:rPr>
      </w:pPr>
    </w:p>
    <w:p w14:paraId="07FCE49C" w14:textId="77777777" w:rsidR="00604DE1" w:rsidRDefault="00604DE1" w:rsidP="00030EBE">
      <w:pPr>
        <w:spacing w:line="360" w:lineRule="auto"/>
        <w:ind w:left="360"/>
        <w:rPr>
          <w:rFonts w:ascii="Times New Roman" w:hAnsi="Times New Roman" w:cs="Times New Roman"/>
          <w:sz w:val="28"/>
          <w:szCs w:val="28"/>
          <w:lang w:val="en-IN"/>
        </w:rPr>
      </w:pPr>
    </w:p>
    <w:p w14:paraId="69507CBB" w14:textId="77777777" w:rsidR="00604DE1" w:rsidRDefault="00604DE1" w:rsidP="00030EBE">
      <w:pPr>
        <w:spacing w:line="360" w:lineRule="auto"/>
        <w:ind w:left="360"/>
        <w:rPr>
          <w:rFonts w:ascii="Times New Roman" w:hAnsi="Times New Roman" w:cs="Times New Roman"/>
          <w:sz w:val="28"/>
          <w:szCs w:val="28"/>
          <w:lang w:val="en-IN"/>
        </w:rPr>
      </w:pPr>
    </w:p>
    <w:p w14:paraId="2E1F2B76" w14:textId="77777777" w:rsidR="00604DE1" w:rsidRDefault="00604DE1" w:rsidP="00030EBE">
      <w:pPr>
        <w:spacing w:line="360" w:lineRule="auto"/>
        <w:ind w:left="360"/>
        <w:rPr>
          <w:rFonts w:ascii="Times New Roman" w:hAnsi="Times New Roman" w:cs="Times New Roman"/>
          <w:sz w:val="28"/>
          <w:szCs w:val="28"/>
          <w:lang w:val="en-IN"/>
        </w:rPr>
      </w:pPr>
    </w:p>
    <w:p w14:paraId="2E40D64F" w14:textId="77777777" w:rsidR="00885E50" w:rsidRDefault="00885E50" w:rsidP="00604DE1">
      <w:pPr>
        <w:spacing w:line="360" w:lineRule="auto"/>
        <w:ind w:left="360"/>
        <w:jc w:val="center"/>
        <w:rPr>
          <w:rFonts w:ascii="Times New Roman" w:hAnsi="Times New Roman" w:cs="Times New Roman"/>
          <w:b/>
          <w:bCs/>
          <w:sz w:val="32"/>
          <w:szCs w:val="32"/>
          <w:lang w:val="en-IN"/>
        </w:rPr>
      </w:pPr>
    </w:p>
    <w:p w14:paraId="760876D6" w14:textId="77777777" w:rsidR="00885E50" w:rsidRDefault="00885E50" w:rsidP="00604DE1">
      <w:pPr>
        <w:spacing w:line="360" w:lineRule="auto"/>
        <w:ind w:left="360"/>
        <w:jc w:val="center"/>
        <w:rPr>
          <w:rFonts w:ascii="Times New Roman" w:hAnsi="Times New Roman" w:cs="Times New Roman"/>
          <w:b/>
          <w:bCs/>
          <w:sz w:val="32"/>
          <w:szCs w:val="32"/>
          <w:lang w:val="en-IN"/>
        </w:rPr>
      </w:pPr>
    </w:p>
    <w:p w14:paraId="46DE9385" w14:textId="086A6DF1" w:rsidR="00604DE1" w:rsidRPr="005740DF" w:rsidRDefault="00604DE1" w:rsidP="00604DE1">
      <w:pPr>
        <w:spacing w:line="360" w:lineRule="auto"/>
        <w:ind w:left="360"/>
        <w:jc w:val="center"/>
        <w:rPr>
          <w:rFonts w:ascii="Times New Roman" w:hAnsi="Times New Roman" w:cs="Times New Roman"/>
          <w:b/>
          <w:bCs/>
          <w:sz w:val="32"/>
          <w:szCs w:val="32"/>
          <w:lang w:val="en-IN"/>
        </w:rPr>
      </w:pPr>
      <w:r w:rsidRPr="005740DF">
        <w:rPr>
          <w:rFonts w:ascii="Times New Roman" w:hAnsi="Times New Roman" w:cs="Times New Roman"/>
          <w:b/>
          <w:bCs/>
          <w:sz w:val="32"/>
          <w:szCs w:val="32"/>
          <w:lang w:val="en-IN"/>
        </w:rPr>
        <w:lastRenderedPageBreak/>
        <w:t>FUTURE ENHANCEMENT</w:t>
      </w:r>
    </w:p>
    <w:p w14:paraId="0F5B23C1" w14:textId="77777777" w:rsidR="00604DE1" w:rsidRDefault="00604DE1" w:rsidP="00030EBE">
      <w:pPr>
        <w:spacing w:line="360" w:lineRule="auto"/>
        <w:ind w:left="360"/>
        <w:rPr>
          <w:rFonts w:ascii="Times New Roman" w:hAnsi="Times New Roman" w:cs="Times New Roman"/>
          <w:sz w:val="32"/>
          <w:szCs w:val="32"/>
          <w:lang w:val="en-IN"/>
        </w:rPr>
      </w:pPr>
    </w:p>
    <w:p w14:paraId="28E8215D" w14:textId="737EAB8D" w:rsidR="00D9112B" w:rsidRPr="00756916" w:rsidRDefault="00D9112B" w:rsidP="00D9112B">
      <w:pPr>
        <w:pStyle w:val="ListParagraph"/>
        <w:numPr>
          <w:ilvl w:val="0"/>
          <w:numId w:val="27"/>
        </w:numPr>
        <w:spacing w:line="360" w:lineRule="auto"/>
        <w:rPr>
          <w:rFonts w:ascii="Times New Roman" w:hAnsi="Times New Roman" w:cs="Times New Roman"/>
          <w:sz w:val="28"/>
          <w:szCs w:val="28"/>
          <w:lang w:val="en-IN"/>
        </w:rPr>
      </w:pPr>
      <w:r w:rsidRPr="00756916">
        <w:rPr>
          <w:rFonts w:ascii="Times New Roman" w:hAnsi="Times New Roman" w:cs="Times New Roman"/>
          <w:sz w:val="28"/>
          <w:szCs w:val="28"/>
          <w:lang w:val="en-IN"/>
        </w:rPr>
        <w:t>We can add</w:t>
      </w:r>
    </w:p>
    <w:p w14:paraId="4D507C09" w14:textId="2ACA43DD" w:rsidR="00D9112B" w:rsidRPr="00756916" w:rsidRDefault="000F4B1B" w:rsidP="00D9112B">
      <w:pPr>
        <w:pStyle w:val="ListParagraph"/>
        <w:numPr>
          <w:ilvl w:val="0"/>
          <w:numId w:val="28"/>
        </w:numPr>
        <w:spacing w:line="360" w:lineRule="auto"/>
        <w:rPr>
          <w:rFonts w:ascii="Times New Roman" w:hAnsi="Times New Roman" w:cs="Times New Roman"/>
          <w:sz w:val="28"/>
          <w:szCs w:val="28"/>
          <w:lang w:val="en-IN"/>
        </w:rPr>
      </w:pPr>
      <w:r w:rsidRPr="00756916">
        <w:rPr>
          <w:rFonts w:ascii="Times New Roman" w:hAnsi="Times New Roman" w:cs="Times New Roman"/>
          <w:sz w:val="28"/>
          <w:szCs w:val="28"/>
          <w:lang w:val="en-IN"/>
        </w:rPr>
        <w:t>Update test question</w:t>
      </w:r>
    </w:p>
    <w:p w14:paraId="786EFC9F" w14:textId="79EC59F2" w:rsidR="000F4B1B" w:rsidRPr="00756916" w:rsidRDefault="000F4B1B" w:rsidP="00D9112B">
      <w:pPr>
        <w:pStyle w:val="ListParagraph"/>
        <w:numPr>
          <w:ilvl w:val="0"/>
          <w:numId w:val="28"/>
        </w:numPr>
        <w:spacing w:line="360" w:lineRule="auto"/>
        <w:rPr>
          <w:rFonts w:ascii="Times New Roman" w:hAnsi="Times New Roman" w:cs="Times New Roman"/>
          <w:sz w:val="28"/>
          <w:szCs w:val="28"/>
          <w:lang w:val="en-IN"/>
        </w:rPr>
      </w:pPr>
      <w:r w:rsidRPr="00756916">
        <w:rPr>
          <w:rFonts w:ascii="Times New Roman" w:hAnsi="Times New Roman" w:cs="Times New Roman"/>
          <w:sz w:val="28"/>
          <w:szCs w:val="28"/>
          <w:lang w:val="en-IN"/>
        </w:rPr>
        <w:t>Delete test</w:t>
      </w:r>
    </w:p>
    <w:p w14:paraId="6B13C88B" w14:textId="5FE882A6" w:rsidR="000F4B1B" w:rsidRPr="00756916" w:rsidRDefault="00A84539" w:rsidP="00D9112B">
      <w:pPr>
        <w:pStyle w:val="ListParagraph"/>
        <w:numPr>
          <w:ilvl w:val="0"/>
          <w:numId w:val="28"/>
        </w:numPr>
        <w:spacing w:line="360" w:lineRule="auto"/>
        <w:rPr>
          <w:rFonts w:ascii="Times New Roman" w:hAnsi="Times New Roman" w:cs="Times New Roman"/>
          <w:sz w:val="28"/>
          <w:szCs w:val="28"/>
          <w:lang w:val="en-IN"/>
        </w:rPr>
      </w:pPr>
      <w:r w:rsidRPr="00756916">
        <w:rPr>
          <w:rFonts w:ascii="Times New Roman" w:hAnsi="Times New Roman" w:cs="Times New Roman"/>
          <w:sz w:val="28"/>
          <w:szCs w:val="28"/>
          <w:lang w:val="en-IN"/>
        </w:rPr>
        <w:t>Programming test</w:t>
      </w:r>
    </w:p>
    <w:p w14:paraId="08495A52" w14:textId="7EC50FC2" w:rsidR="00A84539" w:rsidRPr="00756916" w:rsidRDefault="005F32F6" w:rsidP="00D9112B">
      <w:pPr>
        <w:pStyle w:val="ListParagraph"/>
        <w:numPr>
          <w:ilvl w:val="0"/>
          <w:numId w:val="28"/>
        </w:numPr>
        <w:spacing w:line="360" w:lineRule="auto"/>
        <w:rPr>
          <w:rFonts w:ascii="Times New Roman" w:hAnsi="Times New Roman" w:cs="Times New Roman"/>
          <w:sz w:val="28"/>
          <w:szCs w:val="28"/>
          <w:lang w:val="en-IN"/>
        </w:rPr>
      </w:pPr>
      <w:r w:rsidRPr="00756916">
        <w:rPr>
          <w:rFonts w:ascii="Times New Roman" w:hAnsi="Times New Roman" w:cs="Times New Roman"/>
          <w:sz w:val="28"/>
          <w:szCs w:val="28"/>
          <w:lang w:val="en-IN"/>
        </w:rPr>
        <w:t>Add Compiler</w:t>
      </w:r>
    </w:p>
    <w:p w14:paraId="6F880321" w14:textId="6C943042" w:rsidR="005F32F6" w:rsidRPr="00756916" w:rsidRDefault="005F32F6" w:rsidP="00D9112B">
      <w:pPr>
        <w:pStyle w:val="ListParagraph"/>
        <w:numPr>
          <w:ilvl w:val="0"/>
          <w:numId w:val="28"/>
        </w:numPr>
        <w:spacing w:line="360" w:lineRule="auto"/>
        <w:rPr>
          <w:rFonts w:ascii="Times New Roman" w:hAnsi="Times New Roman" w:cs="Times New Roman"/>
          <w:sz w:val="28"/>
          <w:szCs w:val="28"/>
          <w:lang w:val="en-IN"/>
        </w:rPr>
      </w:pPr>
      <w:r w:rsidRPr="00756916">
        <w:rPr>
          <w:rFonts w:ascii="Times New Roman" w:hAnsi="Times New Roman" w:cs="Times New Roman"/>
          <w:sz w:val="28"/>
          <w:szCs w:val="28"/>
          <w:lang w:val="en-IN"/>
        </w:rPr>
        <w:t>Session timeout</w:t>
      </w:r>
    </w:p>
    <w:p w14:paraId="2674A776" w14:textId="5B8ACD99" w:rsidR="00431E32" w:rsidRPr="00756916" w:rsidRDefault="00431E32" w:rsidP="00D9112B">
      <w:pPr>
        <w:pStyle w:val="ListParagraph"/>
        <w:numPr>
          <w:ilvl w:val="0"/>
          <w:numId w:val="28"/>
        </w:numPr>
        <w:spacing w:line="360" w:lineRule="auto"/>
        <w:rPr>
          <w:rFonts w:ascii="Times New Roman" w:hAnsi="Times New Roman" w:cs="Times New Roman"/>
          <w:sz w:val="28"/>
          <w:szCs w:val="28"/>
          <w:lang w:val="en-IN"/>
        </w:rPr>
      </w:pPr>
      <w:r w:rsidRPr="00756916">
        <w:rPr>
          <w:rFonts w:ascii="Times New Roman" w:hAnsi="Times New Roman" w:cs="Times New Roman"/>
          <w:sz w:val="28"/>
          <w:szCs w:val="28"/>
          <w:lang w:val="en-IN"/>
        </w:rPr>
        <w:t>Test history</w:t>
      </w:r>
    </w:p>
    <w:p w14:paraId="168977EA" w14:textId="07D24C6C" w:rsidR="00431E32" w:rsidRPr="00756916" w:rsidRDefault="00381C04" w:rsidP="00D9112B">
      <w:pPr>
        <w:pStyle w:val="ListParagraph"/>
        <w:numPr>
          <w:ilvl w:val="0"/>
          <w:numId w:val="28"/>
        </w:numPr>
        <w:spacing w:line="360" w:lineRule="auto"/>
        <w:rPr>
          <w:rFonts w:ascii="Times New Roman" w:hAnsi="Times New Roman" w:cs="Times New Roman"/>
          <w:sz w:val="28"/>
          <w:szCs w:val="28"/>
          <w:lang w:val="en-IN"/>
        </w:rPr>
      </w:pPr>
      <w:r w:rsidRPr="00756916">
        <w:rPr>
          <w:rFonts w:ascii="Times New Roman" w:hAnsi="Times New Roman" w:cs="Times New Roman"/>
          <w:sz w:val="28"/>
          <w:szCs w:val="28"/>
          <w:lang w:val="en-IN"/>
        </w:rPr>
        <w:t>View question</w:t>
      </w:r>
    </w:p>
    <w:p w14:paraId="6F667EB0" w14:textId="77777777" w:rsidR="00605D7B" w:rsidRPr="00756916" w:rsidRDefault="00605D7B" w:rsidP="00130D04">
      <w:pPr>
        <w:pStyle w:val="ListParagraph"/>
        <w:numPr>
          <w:ilvl w:val="0"/>
          <w:numId w:val="27"/>
        </w:numPr>
        <w:spacing w:line="360" w:lineRule="auto"/>
        <w:rPr>
          <w:rFonts w:ascii="Times New Roman" w:hAnsi="Times New Roman" w:cs="Times New Roman"/>
          <w:sz w:val="28"/>
          <w:szCs w:val="28"/>
          <w:lang w:val="en-IN"/>
        </w:rPr>
      </w:pPr>
      <w:r w:rsidRPr="00756916">
        <w:rPr>
          <w:rFonts w:ascii="Times New Roman" w:hAnsi="Times New Roman" w:cs="Times New Roman"/>
          <w:sz w:val="28"/>
          <w:szCs w:val="28"/>
          <w:lang w:val="en-IN"/>
        </w:rPr>
        <w:t>Add motion detecting webcam Monitoring</w:t>
      </w:r>
    </w:p>
    <w:p w14:paraId="28ECC4CE" w14:textId="1A2B6FBD" w:rsidR="00130D04" w:rsidRPr="00756916" w:rsidRDefault="00605D7B" w:rsidP="00130D04">
      <w:pPr>
        <w:pStyle w:val="ListParagraph"/>
        <w:numPr>
          <w:ilvl w:val="0"/>
          <w:numId w:val="27"/>
        </w:numPr>
        <w:spacing w:line="360" w:lineRule="auto"/>
        <w:rPr>
          <w:rFonts w:ascii="Times New Roman" w:hAnsi="Times New Roman" w:cs="Times New Roman"/>
          <w:sz w:val="28"/>
          <w:szCs w:val="28"/>
          <w:lang w:val="en-IN"/>
        </w:rPr>
      </w:pPr>
      <w:r w:rsidRPr="00756916">
        <w:rPr>
          <w:rFonts w:ascii="Times New Roman" w:hAnsi="Times New Roman" w:cs="Times New Roman"/>
          <w:sz w:val="28"/>
          <w:szCs w:val="28"/>
          <w:lang w:val="en-IN"/>
        </w:rPr>
        <w:t xml:space="preserve">Windows </w:t>
      </w:r>
      <w:r w:rsidR="007D3429" w:rsidRPr="00756916">
        <w:rPr>
          <w:rFonts w:ascii="Times New Roman" w:hAnsi="Times New Roman" w:cs="Times New Roman"/>
          <w:sz w:val="28"/>
          <w:szCs w:val="28"/>
          <w:lang w:val="en-IN"/>
        </w:rPr>
        <w:t>sw</w:t>
      </w:r>
      <w:r w:rsidR="00E50F9F" w:rsidRPr="00756916">
        <w:rPr>
          <w:rFonts w:ascii="Times New Roman" w:hAnsi="Times New Roman" w:cs="Times New Roman"/>
          <w:sz w:val="28"/>
          <w:szCs w:val="28"/>
          <w:lang w:val="en-IN"/>
        </w:rPr>
        <w:t>itc</w:t>
      </w:r>
      <w:r w:rsidR="007D3429" w:rsidRPr="00756916">
        <w:rPr>
          <w:rFonts w:ascii="Times New Roman" w:hAnsi="Times New Roman" w:cs="Times New Roman"/>
          <w:sz w:val="28"/>
          <w:szCs w:val="28"/>
          <w:lang w:val="en-IN"/>
        </w:rPr>
        <w:t>hing</w:t>
      </w:r>
      <w:r w:rsidR="00E50F9F" w:rsidRPr="00756916">
        <w:rPr>
          <w:rFonts w:ascii="Times New Roman" w:hAnsi="Times New Roman" w:cs="Times New Roman"/>
          <w:sz w:val="28"/>
          <w:szCs w:val="28"/>
          <w:lang w:val="en-IN"/>
        </w:rPr>
        <w:t xml:space="preserve"> monitoring</w:t>
      </w:r>
    </w:p>
    <w:p w14:paraId="723F7BE8" w14:textId="77777777" w:rsidR="00756916" w:rsidRDefault="00756916" w:rsidP="00756916">
      <w:pPr>
        <w:spacing w:line="360" w:lineRule="auto"/>
        <w:ind w:left="360"/>
        <w:rPr>
          <w:rFonts w:ascii="Times New Roman" w:hAnsi="Times New Roman" w:cs="Times New Roman"/>
          <w:sz w:val="32"/>
          <w:szCs w:val="32"/>
          <w:lang w:val="en-IN"/>
        </w:rPr>
      </w:pPr>
    </w:p>
    <w:p w14:paraId="03FF52AD" w14:textId="77777777" w:rsidR="00815438" w:rsidRDefault="00815438" w:rsidP="00B95A78">
      <w:pPr>
        <w:spacing w:line="360" w:lineRule="auto"/>
        <w:ind w:left="360"/>
        <w:jc w:val="center"/>
        <w:rPr>
          <w:rFonts w:ascii="Times New Roman" w:hAnsi="Times New Roman" w:cs="Times New Roman"/>
          <w:b/>
          <w:bCs/>
          <w:sz w:val="32"/>
          <w:szCs w:val="32"/>
          <w:lang w:val="en-IN"/>
        </w:rPr>
      </w:pPr>
    </w:p>
    <w:p w14:paraId="05054247" w14:textId="77777777" w:rsidR="00815438" w:rsidRDefault="00815438" w:rsidP="00B95A78">
      <w:pPr>
        <w:spacing w:line="360" w:lineRule="auto"/>
        <w:ind w:left="360"/>
        <w:jc w:val="center"/>
        <w:rPr>
          <w:rFonts w:ascii="Times New Roman" w:hAnsi="Times New Roman" w:cs="Times New Roman"/>
          <w:b/>
          <w:bCs/>
          <w:sz w:val="32"/>
          <w:szCs w:val="32"/>
          <w:lang w:val="en-IN"/>
        </w:rPr>
      </w:pPr>
    </w:p>
    <w:p w14:paraId="78A1A965" w14:textId="77777777" w:rsidR="00815438" w:rsidRDefault="00815438" w:rsidP="00B95A78">
      <w:pPr>
        <w:spacing w:line="360" w:lineRule="auto"/>
        <w:ind w:left="360"/>
        <w:jc w:val="center"/>
        <w:rPr>
          <w:rFonts w:ascii="Times New Roman" w:hAnsi="Times New Roman" w:cs="Times New Roman"/>
          <w:b/>
          <w:bCs/>
          <w:sz w:val="32"/>
          <w:szCs w:val="32"/>
          <w:lang w:val="en-IN"/>
        </w:rPr>
      </w:pPr>
    </w:p>
    <w:p w14:paraId="45381B34" w14:textId="77777777" w:rsidR="00815438" w:rsidRDefault="00815438" w:rsidP="00B95A78">
      <w:pPr>
        <w:spacing w:line="360" w:lineRule="auto"/>
        <w:ind w:left="360"/>
        <w:jc w:val="center"/>
        <w:rPr>
          <w:rFonts w:ascii="Times New Roman" w:hAnsi="Times New Roman" w:cs="Times New Roman"/>
          <w:b/>
          <w:bCs/>
          <w:sz w:val="32"/>
          <w:szCs w:val="32"/>
          <w:lang w:val="en-IN"/>
        </w:rPr>
      </w:pPr>
    </w:p>
    <w:p w14:paraId="6AA96DDD" w14:textId="77777777" w:rsidR="00815438" w:rsidRDefault="00815438" w:rsidP="00B95A78">
      <w:pPr>
        <w:spacing w:line="360" w:lineRule="auto"/>
        <w:ind w:left="360"/>
        <w:jc w:val="center"/>
        <w:rPr>
          <w:rFonts w:ascii="Times New Roman" w:hAnsi="Times New Roman" w:cs="Times New Roman"/>
          <w:b/>
          <w:bCs/>
          <w:sz w:val="32"/>
          <w:szCs w:val="32"/>
          <w:lang w:val="en-IN"/>
        </w:rPr>
      </w:pPr>
    </w:p>
    <w:p w14:paraId="78E59E53" w14:textId="77777777" w:rsidR="00815438" w:rsidRDefault="00815438" w:rsidP="00B95A78">
      <w:pPr>
        <w:spacing w:line="360" w:lineRule="auto"/>
        <w:ind w:left="360"/>
        <w:jc w:val="center"/>
        <w:rPr>
          <w:rFonts w:ascii="Times New Roman" w:hAnsi="Times New Roman" w:cs="Times New Roman"/>
          <w:b/>
          <w:bCs/>
          <w:sz w:val="32"/>
          <w:szCs w:val="32"/>
          <w:lang w:val="en-IN"/>
        </w:rPr>
      </w:pPr>
    </w:p>
    <w:p w14:paraId="0AD3A1C8" w14:textId="77777777" w:rsidR="00815438" w:rsidRDefault="00815438" w:rsidP="00B95A78">
      <w:pPr>
        <w:spacing w:line="360" w:lineRule="auto"/>
        <w:ind w:left="360"/>
        <w:jc w:val="center"/>
        <w:rPr>
          <w:rFonts w:ascii="Times New Roman" w:hAnsi="Times New Roman" w:cs="Times New Roman"/>
          <w:b/>
          <w:bCs/>
          <w:sz w:val="32"/>
          <w:szCs w:val="32"/>
          <w:lang w:val="en-IN"/>
        </w:rPr>
      </w:pPr>
    </w:p>
    <w:p w14:paraId="2F70C8E0" w14:textId="77777777" w:rsidR="00815438" w:rsidRDefault="00815438" w:rsidP="00B95A78">
      <w:pPr>
        <w:spacing w:line="360" w:lineRule="auto"/>
        <w:ind w:left="360"/>
        <w:jc w:val="center"/>
        <w:rPr>
          <w:rFonts w:ascii="Times New Roman" w:hAnsi="Times New Roman" w:cs="Times New Roman"/>
          <w:b/>
          <w:bCs/>
          <w:sz w:val="32"/>
          <w:szCs w:val="32"/>
          <w:lang w:val="en-IN"/>
        </w:rPr>
      </w:pPr>
    </w:p>
    <w:p w14:paraId="1603E4F4" w14:textId="77777777" w:rsidR="00815438" w:rsidRDefault="00815438" w:rsidP="00B95A78">
      <w:pPr>
        <w:spacing w:line="360" w:lineRule="auto"/>
        <w:ind w:left="360"/>
        <w:jc w:val="center"/>
        <w:rPr>
          <w:rFonts w:ascii="Times New Roman" w:hAnsi="Times New Roman" w:cs="Times New Roman"/>
          <w:b/>
          <w:bCs/>
          <w:sz w:val="32"/>
          <w:szCs w:val="32"/>
          <w:lang w:val="en-IN"/>
        </w:rPr>
      </w:pPr>
    </w:p>
    <w:p w14:paraId="13006B16" w14:textId="77777777" w:rsidR="00815438" w:rsidRDefault="00815438" w:rsidP="00B95A78">
      <w:pPr>
        <w:spacing w:line="360" w:lineRule="auto"/>
        <w:ind w:left="360"/>
        <w:jc w:val="center"/>
        <w:rPr>
          <w:rFonts w:ascii="Times New Roman" w:hAnsi="Times New Roman" w:cs="Times New Roman"/>
          <w:b/>
          <w:bCs/>
          <w:sz w:val="32"/>
          <w:szCs w:val="32"/>
          <w:lang w:val="en-IN"/>
        </w:rPr>
      </w:pPr>
    </w:p>
    <w:p w14:paraId="61F5926A" w14:textId="77777777" w:rsidR="00815438" w:rsidRDefault="00815438" w:rsidP="00B95A78">
      <w:pPr>
        <w:spacing w:line="360" w:lineRule="auto"/>
        <w:ind w:left="360"/>
        <w:jc w:val="center"/>
        <w:rPr>
          <w:rFonts w:ascii="Times New Roman" w:hAnsi="Times New Roman" w:cs="Times New Roman"/>
          <w:b/>
          <w:bCs/>
          <w:sz w:val="32"/>
          <w:szCs w:val="32"/>
          <w:lang w:val="en-IN"/>
        </w:rPr>
      </w:pPr>
    </w:p>
    <w:p w14:paraId="19FFAB68" w14:textId="77777777" w:rsidR="00267285" w:rsidRDefault="00267285" w:rsidP="00B95A78">
      <w:pPr>
        <w:spacing w:line="360" w:lineRule="auto"/>
        <w:ind w:left="360"/>
        <w:jc w:val="center"/>
        <w:rPr>
          <w:rFonts w:ascii="Times New Roman" w:hAnsi="Times New Roman" w:cs="Times New Roman"/>
          <w:b/>
          <w:bCs/>
          <w:sz w:val="32"/>
          <w:szCs w:val="32"/>
          <w:lang w:val="en-IN"/>
        </w:rPr>
      </w:pPr>
    </w:p>
    <w:p w14:paraId="67A55858" w14:textId="77777777" w:rsidR="00267285" w:rsidRDefault="00267285" w:rsidP="00B95A78">
      <w:pPr>
        <w:spacing w:line="360" w:lineRule="auto"/>
        <w:ind w:left="360"/>
        <w:jc w:val="center"/>
        <w:rPr>
          <w:rFonts w:ascii="Times New Roman" w:hAnsi="Times New Roman" w:cs="Times New Roman"/>
          <w:b/>
          <w:bCs/>
          <w:sz w:val="32"/>
          <w:szCs w:val="32"/>
          <w:lang w:val="en-IN"/>
        </w:rPr>
      </w:pPr>
    </w:p>
    <w:p w14:paraId="4B7B394E" w14:textId="005F6B55" w:rsidR="00835480" w:rsidRPr="005740DF" w:rsidRDefault="00756916" w:rsidP="0054324B">
      <w:pPr>
        <w:spacing w:line="360" w:lineRule="auto"/>
        <w:ind w:left="360"/>
        <w:jc w:val="center"/>
        <w:rPr>
          <w:rFonts w:ascii="Times New Roman" w:hAnsi="Times New Roman" w:cs="Times New Roman"/>
          <w:b/>
          <w:bCs/>
          <w:sz w:val="32"/>
          <w:szCs w:val="32"/>
          <w:lang w:val="en-IN"/>
        </w:rPr>
      </w:pPr>
      <w:r w:rsidRPr="005740DF">
        <w:rPr>
          <w:rFonts w:ascii="Times New Roman" w:hAnsi="Times New Roman" w:cs="Times New Roman"/>
          <w:b/>
          <w:bCs/>
          <w:sz w:val="32"/>
          <w:szCs w:val="32"/>
          <w:lang w:val="en-IN"/>
        </w:rPr>
        <w:lastRenderedPageBreak/>
        <w:t>BIBILIOGRAPHY</w:t>
      </w:r>
    </w:p>
    <w:p w14:paraId="13A6BFD8" w14:textId="77777777" w:rsidR="00B95A78" w:rsidRDefault="00B95A78" w:rsidP="00B95A78">
      <w:pPr>
        <w:spacing w:line="360" w:lineRule="auto"/>
        <w:ind w:left="360"/>
        <w:rPr>
          <w:rFonts w:ascii="Times New Roman" w:hAnsi="Times New Roman" w:cs="Times New Roman"/>
          <w:sz w:val="32"/>
          <w:szCs w:val="32"/>
          <w:lang w:val="en-IN"/>
        </w:rPr>
      </w:pPr>
    </w:p>
    <w:p w14:paraId="088AABC7" w14:textId="71F67F98" w:rsidR="003320A8" w:rsidRPr="0004444E" w:rsidRDefault="00871195" w:rsidP="00871195">
      <w:pPr>
        <w:spacing w:line="360" w:lineRule="auto"/>
        <w:rPr>
          <w:rFonts w:ascii="Times New Roman" w:hAnsi="Times New Roman" w:cs="Times New Roman"/>
          <w:sz w:val="28"/>
          <w:szCs w:val="28"/>
          <w:lang w:val="en-IN"/>
        </w:rPr>
      </w:pPr>
      <w:r w:rsidRPr="0004444E">
        <w:rPr>
          <w:rFonts w:ascii="Times New Roman" w:hAnsi="Times New Roman" w:cs="Times New Roman"/>
          <w:sz w:val="28"/>
          <w:szCs w:val="28"/>
          <w:lang w:val="en-IN"/>
        </w:rPr>
        <w:t xml:space="preserve">[1] </w:t>
      </w:r>
      <w:r w:rsidR="003320A8" w:rsidRPr="0004444E">
        <w:rPr>
          <w:rFonts w:ascii="Times New Roman" w:hAnsi="Times New Roman" w:cs="Times New Roman"/>
          <w:sz w:val="28"/>
          <w:szCs w:val="28"/>
          <w:lang w:val="en-IN"/>
        </w:rPr>
        <w:t>Flask Web Development, 2nd Edition by Miguel Grinberg</w:t>
      </w:r>
    </w:p>
    <w:p w14:paraId="7D7A4869" w14:textId="6FDE78BE" w:rsidR="00871195" w:rsidRPr="0004444E" w:rsidRDefault="00B80C7F" w:rsidP="00871195">
      <w:pPr>
        <w:spacing w:line="360" w:lineRule="auto"/>
        <w:rPr>
          <w:rFonts w:ascii="Times New Roman" w:hAnsi="Times New Roman" w:cs="Times New Roman"/>
          <w:sz w:val="28"/>
          <w:szCs w:val="28"/>
          <w:lang w:val="en-IN"/>
        </w:rPr>
      </w:pPr>
      <w:r w:rsidRPr="0004444E">
        <w:rPr>
          <w:rFonts w:ascii="Times New Roman" w:hAnsi="Times New Roman" w:cs="Times New Roman"/>
          <w:sz w:val="28"/>
          <w:szCs w:val="28"/>
          <w:lang w:val="en-IN"/>
        </w:rPr>
        <w:t>https://coddyschool.com/upload/Flask_Web_Development_Developing.pdf</w:t>
      </w:r>
    </w:p>
    <w:p w14:paraId="26D897ED" w14:textId="77777777" w:rsidR="0004444E" w:rsidRPr="00171055" w:rsidRDefault="00095391" w:rsidP="0004444E">
      <w:pPr>
        <w:pStyle w:val="Heading1"/>
        <w:shd w:val="clear" w:color="auto" w:fill="FFFFFF"/>
        <w:spacing w:before="0" w:line="645" w:lineRule="atLeast"/>
        <w:rPr>
          <w:rFonts w:ascii="Times New Roman" w:eastAsiaTheme="minorHAnsi" w:hAnsi="Times New Roman" w:cs="Times New Roman"/>
          <w:color w:val="auto"/>
          <w:sz w:val="22"/>
          <w:szCs w:val="22"/>
        </w:rPr>
      </w:pPr>
      <w:r w:rsidRPr="00171055">
        <w:rPr>
          <w:rFonts w:ascii="Times New Roman" w:hAnsi="Times New Roman" w:cs="Times New Roman"/>
          <w:sz w:val="28"/>
          <w:szCs w:val="28"/>
          <w:lang w:val="en-IN"/>
        </w:rPr>
        <w:t>[</w:t>
      </w:r>
      <w:r w:rsidRPr="00171055">
        <w:rPr>
          <w:rFonts w:ascii="Times New Roman" w:eastAsiaTheme="minorHAnsi" w:hAnsi="Times New Roman" w:cs="Times New Roman"/>
          <w:color w:val="auto"/>
          <w:sz w:val="28"/>
          <w:szCs w:val="28"/>
          <w:lang w:val="en-IN"/>
        </w:rPr>
        <w:t>2] Python Crash Course: A Hands-On, Project-Based Introduction to Programming</w:t>
      </w:r>
      <w:r w:rsidR="00F46AE4" w:rsidRPr="00171055">
        <w:rPr>
          <w:rFonts w:ascii="Times New Roman" w:eastAsiaTheme="minorHAnsi" w:hAnsi="Times New Roman" w:cs="Times New Roman"/>
          <w:color w:val="auto"/>
          <w:sz w:val="28"/>
          <w:szCs w:val="28"/>
          <w:lang w:val="en-IN"/>
        </w:rPr>
        <w:t xml:space="preserve"> by </w:t>
      </w:r>
      <w:hyperlink r:id="rId37" w:history="1">
        <w:r w:rsidR="00F46AE4" w:rsidRPr="00171055">
          <w:rPr>
            <w:rFonts w:ascii="Times New Roman" w:eastAsiaTheme="minorHAnsi" w:hAnsi="Times New Roman" w:cs="Times New Roman"/>
            <w:color w:val="auto"/>
            <w:sz w:val="28"/>
            <w:szCs w:val="28"/>
            <w:lang w:val="en-IN"/>
          </w:rPr>
          <w:t xml:space="preserve">Eric </w:t>
        </w:r>
        <w:proofErr w:type="spellStart"/>
        <w:r w:rsidR="00F46AE4" w:rsidRPr="00171055">
          <w:rPr>
            <w:rFonts w:ascii="Times New Roman" w:eastAsiaTheme="minorHAnsi" w:hAnsi="Times New Roman" w:cs="Times New Roman"/>
            <w:color w:val="auto"/>
            <w:sz w:val="28"/>
            <w:szCs w:val="28"/>
            <w:lang w:val="en-IN"/>
          </w:rPr>
          <w:t>Matthes</w:t>
        </w:r>
        <w:proofErr w:type="spellEnd"/>
      </w:hyperlink>
    </w:p>
    <w:p w14:paraId="31F30BB7" w14:textId="1ABC0F47" w:rsidR="00095391" w:rsidRDefault="0004444E" w:rsidP="0004444E">
      <w:pPr>
        <w:pStyle w:val="Heading1"/>
        <w:shd w:val="clear" w:color="auto" w:fill="FFFFFF"/>
        <w:spacing w:before="0" w:line="645" w:lineRule="atLeast"/>
        <w:rPr>
          <w:rFonts w:ascii="Times New Roman" w:eastAsiaTheme="minorHAnsi" w:hAnsi="Times New Roman" w:cs="Times New Roman"/>
          <w:color w:val="auto"/>
          <w:sz w:val="28"/>
          <w:szCs w:val="28"/>
          <w:lang w:val="en-IN"/>
        </w:rPr>
      </w:pPr>
      <w:r w:rsidRPr="00171055">
        <w:rPr>
          <w:rFonts w:ascii="Times New Roman" w:eastAsiaTheme="minorHAnsi" w:hAnsi="Times New Roman" w:cs="Times New Roman"/>
          <w:color w:val="auto"/>
          <w:sz w:val="28"/>
          <w:szCs w:val="28"/>
          <w:lang w:val="en-IN"/>
        </w:rPr>
        <w:t>[3]</w:t>
      </w:r>
      <w:r w:rsidR="004C726E" w:rsidRPr="00171055">
        <w:rPr>
          <w:rFonts w:ascii="Times New Roman" w:eastAsiaTheme="minorHAnsi" w:hAnsi="Times New Roman" w:cs="Times New Roman"/>
          <w:color w:val="auto"/>
          <w:sz w:val="28"/>
          <w:szCs w:val="28"/>
          <w:lang w:val="en-IN"/>
        </w:rPr>
        <w:t xml:space="preserve"> </w:t>
      </w:r>
      <w:proofErr w:type="gramStart"/>
      <w:r w:rsidR="00171055" w:rsidRPr="00171055">
        <w:rPr>
          <w:rFonts w:ascii="Times New Roman" w:eastAsiaTheme="minorHAnsi" w:hAnsi="Times New Roman" w:cs="Times New Roman"/>
          <w:color w:val="auto"/>
          <w:sz w:val="28"/>
          <w:szCs w:val="28"/>
          <w:lang w:val="en-IN"/>
        </w:rPr>
        <w:t>Jinja :</w:t>
      </w:r>
      <w:proofErr w:type="gramEnd"/>
      <w:r w:rsidR="00171055" w:rsidRPr="00171055">
        <w:rPr>
          <w:rFonts w:ascii="Times New Roman" w:eastAsiaTheme="minorHAnsi" w:hAnsi="Times New Roman" w:cs="Times New Roman"/>
          <w:color w:val="auto"/>
          <w:sz w:val="28"/>
          <w:szCs w:val="28"/>
          <w:lang w:val="en-IN"/>
        </w:rPr>
        <w:t xml:space="preserve"> The blue book</w:t>
      </w:r>
    </w:p>
    <w:p w14:paraId="48CE10F4" w14:textId="77777777" w:rsidR="00880281" w:rsidRPr="00880281" w:rsidRDefault="00880281" w:rsidP="00880281">
      <w:pPr>
        <w:rPr>
          <w:lang w:val="en-IN"/>
        </w:rPr>
      </w:pPr>
    </w:p>
    <w:p w14:paraId="6F317955" w14:textId="55E52A29" w:rsidR="00880281" w:rsidRPr="00880281" w:rsidRDefault="00880281" w:rsidP="00880281">
      <w:pPr>
        <w:rPr>
          <w:sz w:val="28"/>
          <w:szCs w:val="28"/>
          <w:lang w:val="en-IN"/>
        </w:rPr>
      </w:pPr>
      <w:r>
        <w:rPr>
          <w:sz w:val="28"/>
          <w:szCs w:val="28"/>
          <w:lang w:val="en-IN"/>
        </w:rPr>
        <w:t>[4</w:t>
      </w:r>
      <w:r w:rsidRPr="00880281">
        <w:rPr>
          <w:rFonts w:ascii="Times New Roman" w:hAnsi="Times New Roman" w:cs="Times New Roman"/>
          <w:sz w:val="28"/>
          <w:szCs w:val="28"/>
          <w:lang w:val="en-IN"/>
        </w:rPr>
        <w:t>] Matt Makai, “www.fullstackpython.com”, 2020.</w:t>
      </w:r>
    </w:p>
    <w:p w14:paraId="79DCDB02" w14:textId="77777777" w:rsidR="00171055" w:rsidRDefault="00171055" w:rsidP="00171055">
      <w:pPr>
        <w:rPr>
          <w:lang w:val="en-IN"/>
        </w:rPr>
      </w:pPr>
    </w:p>
    <w:p w14:paraId="06D1C8E7" w14:textId="77777777" w:rsidR="00171055" w:rsidRDefault="00171055" w:rsidP="00171055">
      <w:pPr>
        <w:rPr>
          <w:lang w:val="en-IN"/>
        </w:rPr>
      </w:pPr>
    </w:p>
    <w:p w14:paraId="74688C98" w14:textId="14B36400" w:rsidR="00171055" w:rsidRPr="00353296" w:rsidRDefault="00353296" w:rsidP="00171055">
      <w:pPr>
        <w:rPr>
          <w:sz w:val="28"/>
          <w:szCs w:val="28"/>
          <w:lang w:val="en-IN"/>
        </w:rPr>
      </w:pPr>
      <w:r w:rsidRPr="00353296">
        <w:rPr>
          <w:sz w:val="28"/>
          <w:szCs w:val="28"/>
          <w:lang w:val="en-IN"/>
        </w:rPr>
        <w:t>https://docs.python.org/3/</w:t>
      </w:r>
    </w:p>
    <w:p w14:paraId="21ECC31C" w14:textId="44FEA107" w:rsidR="00353296" w:rsidRDefault="00E72A16" w:rsidP="00353296">
      <w:pPr>
        <w:spacing w:line="360" w:lineRule="auto"/>
        <w:rPr>
          <w:rFonts w:ascii="Times New Roman" w:hAnsi="Times New Roman" w:cs="Times New Roman"/>
          <w:sz w:val="28"/>
          <w:szCs w:val="28"/>
          <w:lang w:val="en-IN"/>
        </w:rPr>
      </w:pPr>
      <w:hyperlink r:id="rId38" w:history="1">
        <w:r w:rsidR="00AB610C" w:rsidRPr="00E03B06">
          <w:rPr>
            <w:rStyle w:val="Hyperlink"/>
            <w:rFonts w:ascii="Times New Roman" w:hAnsi="Times New Roman" w:cs="Times New Roman"/>
            <w:sz w:val="28"/>
            <w:szCs w:val="28"/>
            <w:lang w:val="en-IN"/>
          </w:rPr>
          <w:t>https://cloud.google.com/python/docs</w:t>
        </w:r>
      </w:hyperlink>
    </w:p>
    <w:p w14:paraId="66207976" w14:textId="7E9B2DB7" w:rsidR="005270E8" w:rsidRDefault="00E72A16" w:rsidP="00353296">
      <w:pPr>
        <w:spacing w:line="360" w:lineRule="auto"/>
        <w:rPr>
          <w:rFonts w:ascii="Times New Roman" w:hAnsi="Times New Roman" w:cs="Times New Roman"/>
          <w:sz w:val="28"/>
          <w:szCs w:val="28"/>
          <w:lang w:val="en-IN"/>
        </w:rPr>
      </w:pPr>
      <w:hyperlink r:id="rId39" w:history="1">
        <w:r w:rsidR="00EC37E2" w:rsidRPr="00E03B06">
          <w:rPr>
            <w:rStyle w:val="Hyperlink"/>
            <w:rFonts w:ascii="Times New Roman" w:hAnsi="Times New Roman" w:cs="Times New Roman"/>
            <w:sz w:val="28"/>
            <w:szCs w:val="28"/>
            <w:lang w:val="en-IN"/>
          </w:rPr>
          <w:t>https://docs.oracle.com/en-us/iaas/mysql-database/doc/getting-started.html</w:t>
        </w:r>
      </w:hyperlink>
    </w:p>
    <w:p w14:paraId="3F6D8655" w14:textId="56B7CB94" w:rsidR="00EC37E2" w:rsidRPr="00353296" w:rsidRDefault="005270E8" w:rsidP="00353296">
      <w:pPr>
        <w:spacing w:line="360" w:lineRule="auto"/>
        <w:rPr>
          <w:rFonts w:ascii="Times New Roman" w:hAnsi="Times New Roman" w:cs="Times New Roman"/>
          <w:sz w:val="28"/>
          <w:szCs w:val="28"/>
          <w:lang w:val="en-IN"/>
        </w:rPr>
      </w:pPr>
      <w:r w:rsidRPr="005270E8">
        <w:rPr>
          <w:rFonts w:ascii="Times New Roman" w:hAnsi="Times New Roman" w:cs="Times New Roman"/>
          <w:sz w:val="28"/>
          <w:szCs w:val="28"/>
          <w:lang w:val="en-IN"/>
        </w:rPr>
        <w:t>https://jinja.palletsprojects.com/en/3.1.x/</w:t>
      </w:r>
    </w:p>
    <w:sectPr w:rsidR="00EC37E2" w:rsidRPr="00353296" w:rsidSect="00D74079">
      <w:headerReference w:type="default" r:id="rId40"/>
      <w:footerReference w:type="default" r:id="rId41"/>
      <w:pgSz w:w="11906" w:h="16838" w:code="9"/>
      <w:pgMar w:top="1440" w:right="862" w:bottom="1622" w:left="86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A87FBA" w14:textId="77777777" w:rsidR="00EC5EC4" w:rsidRDefault="00EC5EC4" w:rsidP="00F64994">
      <w:r>
        <w:separator/>
      </w:r>
    </w:p>
  </w:endnote>
  <w:endnote w:type="continuationSeparator" w:id="0">
    <w:p w14:paraId="5AEBA22A" w14:textId="77777777" w:rsidR="00EC5EC4" w:rsidRDefault="00EC5EC4" w:rsidP="00F649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3966266"/>
      <w:docPartObj>
        <w:docPartGallery w:val="Page Numbers (Bottom of Page)"/>
        <w:docPartUnique/>
      </w:docPartObj>
    </w:sdtPr>
    <w:sdtEndPr>
      <w:rPr>
        <w:noProof/>
      </w:rPr>
    </w:sdtEndPr>
    <w:sdtContent>
      <w:p w14:paraId="1AB5721E" w14:textId="2C5EB017" w:rsidR="008E2838" w:rsidRDefault="00FA064B" w:rsidP="00FA064B">
        <w:pPr>
          <w:pStyle w:val="Footer"/>
        </w:pPr>
        <w:r w:rsidRPr="00FA064B">
          <w:rPr>
            <w:i/>
            <w:iCs/>
          </w:rPr>
          <w:t>Pre-placement Activity</w:t>
        </w:r>
        <w:r>
          <w:t xml:space="preserve"> </w:t>
        </w:r>
        <w:r>
          <w:tab/>
        </w:r>
        <w:r>
          <w:tab/>
        </w:r>
        <w:r>
          <w:tab/>
        </w:r>
        <w:r>
          <w:tab/>
        </w:r>
        <w:r>
          <w:tab/>
        </w:r>
        <w:r>
          <w:tab/>
        </w:r>
        <w:r>
          <w:tab/>
        </w:r>
        <w:r>
          <w:tab/>
        </w:r>
        <w:r>
          <w:tab/>
        </w:r>
        <w:r>
          <w:tab/>
        </w:r>
        <w:r w:rsidR="008E2838">
          <w:fldChar w:fldCharType="begin"/>
        </w:r>
        <w:r w:rsidR="008E2838">
          <w:instrText xml:space="preserve"> PAGE   \* MERGEFORMAT </w:instrText>
        </w:r>
        <w:r w:rsidR="008E2838">
          <w:fldChar w:fldCharType="separate"/>
        </w:r>
        <w:r w:rsidR="008E2838">
          <w:rPr>
            <w:noProof/>
          </w:rPr>
          <w:t>2</w:t>
        </w:r>
        <w:r w:rsidR="008E2838">
          <w:rPr>
            <w:noProof/>
          </w:rPr>
          <w:fldChar w:fldCharType="end"/>
        </w:r>
      </w:p>
    </w:sdtContent>
  </w:sdt>
  <w:p w14:paraId="34E81979" w14:textId="7CCA3822" w:rsidR="00F64994" w:rsidRDefault="00F64994" w:rsidP="00393964">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F546B3" w14:textId="77777777" w:rsidR="00EC5EC4" w:rsidRDefault="00EC5EC4" w:rsidP="00F64994">
      <w:r>
        <w:separator/>
      </w:r>
    </w:p>
  </w:footnote>
  <w:footnote w:type="continuationSeparator" w:id="0">
    <w:p w14:paraId="4C24FF87" w14:textId="77777777" w:rsidR="00EC5EC4" w:rsidRDefault="00EC5EC4" w:rsidP="00F649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1BD30" w14:textId="0D35C9CF" w:rsidR="00FA064B" w:rsidRPr="00FA064B" w:rsidRDefault="008C026F" w:rsidP="008C026F">
    <w:pPr>
      <w:pStyle w:val="Header"/>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ab/>
    </w:r>
    <w:r w:rsidR="00FA064B" w:rsidRPr="00A60293">
      <w:rPr>
        <w:i/>
        <w:iCs/>
        <w:sz w:val="24"/>
        <w:szCs w:val="24"/>
      </w:rPr>
      <w:t>Fergusson college</w:t>
    </w:r>
  </w:p>
  <w:p w14:paraId="2FC88654" w14:textId="77777777" w:rsidR="00FA064B" w:rsidRDefault="00FA06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238A7"/>
    <w:multiLevelType w:val="hybridMultilevel"/>
    <w:tmpl w:val="2D02331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7064B7E"/>
    <w:multiLevelType w:val="hybridMultilevel"/>
    <w:tmpl w:val="47E6CC2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3713D92"/>
    <w:multiLevelType w:val="hybridMultilevel"/>
    <w:tmpl w:val="A1CA2EA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ACE3825"/>
    <w:multiLevelType w:val="hybridMultilevel"/>
    <w:tmpl w:val="ED961A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4330A4E"/>
    <w:multiLevelType w:val="hybridMultilevel"/>
    <w:tmpl w:val="18DC268C"/>
    <w:lvl w:ilvl="0" w:tplc="D06425DA">
      <w:start w:val="4"/>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4F9A0492"/>
    <w:multiLevelType w:val="hybridMultilevel"/>
    <w:tmpl w:val="76029F1E"/>
    <w:lvl w:ilvl="0" w:tplc="8794CBB4">
      <w:start w:val="4"/>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5D513866"/>
    <w:multiLevelType w:val="multilevel"/>
    <w:tmpl w:val="9D86AC9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229854056">
    <w:abstractNumId w:val="25"/>
  </w:num>
  <w:num w:numId="2" w16cid:durableId="426390268">
    <w:abstractNumId w:val="13"/>
  </w:num>
  <w:num w:numId="3" w16cid:durableId="579875546">
    <w:abstractNumId w:val="10"/>
  </w:num>
  <w:num w:numId="4" w16cid:durableId="690569656">
    <w:abstractNumId w:val="28"/>
  </w:num>
  <w:num w:numId="5" w16cid:durableId="786704366">
    <w:abstractNumId w:val="14"/>
  </w:num>
  <w:num w:numId="6" w16cid:durableId="385690750">
    <w:abstractNumId w:val="20"/>
  </w:num>
  <w:num w:numId="7" w16cid:durableId="895701504">
    <w:abstractNumId w:val="23"/>
  </w:num>
  <w:num w:numId="8" w16cid:durableId="66390033">
    <w:abstractNumId w:val="9"/>
  </w:num>
  <w:num w:numId="9" w16cid:durableId="1698238114">
    <w:abstractNumId w:val="7"/>
  </w:num>
  <w:num w:numId="10" w16cid:durableId="1490905816">
    <w:abstractNumId w:val="6"/>
  </w:num>
  <w:num w:numId="11" w16cid:durableId="597443595">
    <w:abstractNumId w:val="5"/>
  </w:num>
  <w:num w:numId="12" w16cid:durableId="470757621">
    <w:abstractNumId w:val="4"/>
  </w:num>
  <w:num w:numId="13" w16cid:durableId="37973269">
    <w:abstractNumId w:val="8"/>
  </w:num>
  <w:num w:numId="14" w16cid:durableId="1334069840">
    <w:abstractNumId w:val="3"/>
  </w:num>
  <w:num w:numId="15" w16cid:durableId="1404448462">
    <w:abstractNumId w:val="2"/>
  </w:num>
  <w:num w:numId="16" w16cid:durableId="634606355">
    <w:abstractNumId w:val="1"/>
  </w:num>
  <w:num w:numId="17" w16cid:durableId="258177776">
    <w:abstractNumId w:val="0"/>
  </w:num>
  <w:num w:numId="18" w16cid:durableId="1477256712">
    <w:abstractNumId w:val="16"/>
  </w:num>
  <w:num w:numId="19" w16cid:durableId="365982258">
    <w:abstractNumId w:val="17"/>
  </w:num>
  <w:num w:numId="20" w16cid:durableId="1740057739">
    <w:abstractNumId w:val="27"/>
  </w:num>
  <w:num w:numId="21" w16cid:durableId="1390878361">
    <w:abstractNumId w:val="21"/>
  </w:num>
  <w:num w:numId="22" w16cid:durableId="1540897659">
    <w:abstractNumId w:val="12"/>
  </w:num>
  <w:num w:numId="23" w16cid:durableId="193082135">
    <w:abstractNumId w:val="29"/>
  </w:num>
  <w:num w:numId="24" w16cid:durableId="1853757715">
    <w:abstractNumId w:val="26"/>
  </w:num>
  <w:num w:numId="25" w16cid:durableId="767000415">
    <w:abstractNumId w:val="24"/>
  </w:num>
  <w:num w:numId="26" w16cid:durableId="285697282">
    <w:abstractNumId w:val="18"/>
  </w:num>
  <w:num w:numId="27" w16cid:durableId="434441062">
    <w:abstractNumId w:val="22"/>
  </w:num>
  <w:num w:numId="28" w16cid:durableId="440422832">
    <w:abstractNumId w:val="11"/>
  </w:num>
  <w:num w:numId="29" w16cid:durableId="1111167082">
    <w:abstractNumId w:val="19"/>
  </w:num>
  <w:num w:numId="30" w16cid:durableId="69003749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D0A"/>
    <w:rsid w:val="000011DB"/>
    <w:rsid w:val="00002773"/>
    <w:rsid w:val="000077EF"/>
    <w:rsid w:val="00014199"/>
    <w:rsid w:val="00014F56"/>
    <w:rsid w:val="00020056"/>
    <w:rsid w:val="000275B3"/>
    <w:rsid w:val="00030EBE"/>
    <w:rsid w:val="00030F5E"/>
    <w:rsid w:val="0003506E"/>
    <w:rsid w:val="0004444E"/>
    <w:rsid w:val="00056F29"/>
    <w:rsid w:val="0006382E"/>
    <w:rsid w:val="00066627"/>
    <w:rsid w:val="00070220"/>
    <w:rsid w:val="00072E9A"/>
    <w:rsid w:val="00095391"/>
    <w:rsid w:val="000A504F"/>
    <w:rsid w:val="000A57F9"/>
    <w:rsid w:val="000B1820"/>
    <w:rsid w:val="000B4373"/>
    <w:rsid w:val="000C4CE4"/>
    <w:rsid w:val="000C5B07"/>
    <w:rsid w:val="000D6338"/>
    <w:rsid w:val="000E0168"/>
    <w:rsid w:val="000E753D"/>
    <w:rsid w:val="000F05FC"/>
    <w:rsid w:val="000F4B1B"/>
    <w:rsid w:val="000F65F8"/>
    <w:rsid w:val="001019B1"/>
    <w:rsid w:val="00130D04"/>
    <w:rsid w:val="00133DD8"/>
    <w:rsid w:val="00136049"/>
    <w:rsid w:val="00136F86"/>
    <w:rsid w:val="0014055B"/>
    <w:rsid w:val="00146FFA"/>
    <w:rsid w:val="001541F3"/>
    <w:rsid w:val="0015585E"/>
    <w:rsid w:val="0016517F"/>
    <w:rsid w:val="00166BD4"/>
    <w:rsid w:val="00167374"/>
    <w:rsid w:val="00171055"/>
    <w:rsid w:val="001711CC"/>
    <w:rsid w:val="001753C6"/>
    <w:rsid w:val="00177D8E"/>
    <w:rsid w:val="00183FD3"/>
    <w:rsid w:val="00186D36"/>
    <w:rsid w:val="0018798B"/>
    <w:rsid w:val="00187B33"/>
    <w:rsid w:val="00191653"/>
    <w:rsid w:val="001972DF"/>
    <w:rsid w:val="001A194A"/>
    <w:rsid w:val="001A5166"/>
    <w:rsid w:val="001A66A6"/>
    <w:rsid w:val="001C4E42"/>
    <w:rsid w:val="001D027F"/>
    <w:rsid w:val="001E2D17"/>
    <w:rsid w:val="001E7AA2"/>
    <w:rsid w:val="001F3C75"/>
    <w:rsid w:val="00202D52"/>
    <w:rsid w:val="002112AC"/>
    <w:rsid w:val="00215C54"/>
    <w:rsid w:val="00216996"/>
    <w:rsid w:val="0023015B"/>
    <w:rsid w:val="002312CA"/>
    <w:rsid w:val="00234C3B"/>
    <w:rsid w:val="002369FC"/>
    <w:rsid w:val="0024156E"/>
    <w:rsid w:val="00245161"/>
    <w:rsid w:val="00245FC0"/>
    <w:rsid w:val="00256D09"/>
    <w:rsid w:val="0026316D"/>
    <w:rsid w:val="0026418F"/>
    <w:rsid w:val="00267285"/>
    <w:rsid w:val="0027088D"/>
    <w:rsid w:val="0027481B"/>
    <w:rsid w:val="00297D84"/>
    <w:rsid w:val="002A20AC"/>
    <w:rsid w:val="002A292A"/>
    <w:rsid w:val="002A3A27"/>
    <w:rsid w:val="002A3DC3"/>
    <w:rsid w:val="002B0C75"/>
    <w:rsid w:val="002B76BB"/>
    <w:rsid w:val="002C1C33"/>
    <w:rsid w:val="002C55F5"/>
    <w:rsid w:val="002C5E3E"/>
    <w:rsid w:val="002C69A7"/>
    <w:rsid w:val="002E223C"/>
    <w:rsid w:val="002F3E90"/>
    <w:rsid w:val="002F5BB1"/>
    <w:rsid w:val="003078D3"/>
    <w:rsid w:val="00307D04"/>
    <w:rsid w:val="00311AB3"/>
    <w:rsid w:val="003146A2"/>
    <w:rsid w:val="003305BB"/>
    <w:rsid w:val="003320A8"/>
    <w:rsid w:val="00335BD0"/>
    <w:rsid w:val="003432D1"/>
    <w:rsid w:val="00351334"/>
    <w:rsid w:val="00353296"/>
    <w:rsid w:val="00360150"/>
    <w:rsid w:val="0037595E"/>
    <w:rsid w:val="003814BE"/>
    <w:rsid w:val="00381C04"/>
    <w:rsid w:val="00391B57"/>
    <w:rsid w:val="00393964"/>
    <w:rsid w:val="003943BE"/>
    <w:rsid w:val="00396B70"/>
    <w:rsid w:val="003A1800"/>
    <w:rsid w:val="003A1DCD"/>
    <w:rsid w:val="003A35E8"/>
    <w:rsid w:val="003A638E"/>
    <w:rsid w:val="003C1382"/>
    <w:rsid w:val="003C3955"/>
    <w:rsid w:val="003D047F"/>
    <w:rsid w:val="003D5163"/>
    <w:rsid w:val="003E1B90"/>
    <w:rsid w:val="003E24B1"/>
    <w:rsid w:val="003F15C6"/>
    <w:rsid w:val="003F5A53"/>
    <w:rsid w:val="004005CE"/>
    <w:rsid w:val="00402E59"/>
    <w:rsid w:val="00410CD7"/>
    <w:rsid w:val="00416D1E"/>
    <w:rsid w:val="00420AC9"/>
    <w:rsid w:val="004256A7"/>
    <w:rsid w:val="004258D5"/>
    <w:rsid w:val="004276E3"/>
    <w:rsid w:val="00427EC9"/>
    <w:rsid w:val="00431E32"/>
    <w:rsid w:val="00434088"/>
    <w:rsid w:val="00435C59"/>
    <w:rsid w:val="00442023"/>
    <w:rsid w:val="00445316"/>
    <w:rsid w:val="00456608"/>
    <w:rsid w:val="00461563"/>
    <w:rsid w:val="00463046"/>
    <w:rsid w:val="00471B24"/>
    <w:rsid w:val="00472B93"/>
    <w:rsid w:val="00481653"/>
    <w:rsid w:val="0048551F"/>
    <w:rsid w:val="004947DE"/>
    <w:rsid w:val="004A30AF"/>
    <w:rsid w:val="004A414C"/>
    <w:rsid w:val="004B6B64"/>
    <w:rsid w:val="004C4263"/>
    <w:rsid w:val="004C55F9"/>
    <w:rsid w:val="004C726E"/>
    <w:rsid w:val="004D1676"/>
    <w:rsid w:val="004D35AB"/>
    <w:rsid w:val="004D7156"/>
    <w:rsid w:val="004D726C"/>
    <w:rsid w:val="004D7CB6"/>
    <w:rsid w:val="004E25C0"/>
    <w:rsid w:val="004E7CAA"/>
    <w:rsid w:val="004F0E6C"/>
    <w:rsid w:val="00505CA3"/>
    <w:rsid w:val="00510784"/>
    <w:rsid w:val="00510C33"/>
    <w:rsid w:val="005121E2"/>
    <w:rsid w:val="005126D3"/>
    <w:rsid w:val="0051672F"/>
    <w:rsid w:val="00524E96"/>
    <w:rsid w:val="005270E8"/>
    <w:rsid w:val="00532E58"/>
    <w:rsid w:val="0054324B"/>
    <w:rsid w:val="00546DB2"/>
    <w:rsid w:val="005551C1"/>
    <w:rsid w:val="0055726D"/>
    <w:rsid w:val="005619CF"/>
    <w:rsid w:val="00566104"/>
    <w:rsid w:val="005740DF"/>
    <w:rsid w:val="00576AFC"/>
    <w:rsid w:val="00577E9D"/>
    <w:rsid w:val="00581762"/>
    <w:rsid w:val="00587916"/>
    <w:rsid w:val="00587CA6"/>
    <w:rsid w:val="00590566"/>
    <w:rsid w:val="005A43C7"/>
    <w:rsid w:val="005E1148"/>
    <w:rsid w:val="005F04B3"/>
    <w:rsid w:val="005F27F3"/>
    <w:rsid w:val="005F32F6"/>
    <w:rsid w:val="00604DE1"/>
    <w:rsid w:val="00605D7B"/>
    <w:rsid w:val="00605F26"/>
    <w:rsid w:val="00610EE2"/>
    <w:rsid w:val="00611008"/>
    <w:rsid w:val="00622690"/>
    <w:rsid w:val="00630016"/>
    <w:rsid w:val="00633573"/>
    <w:rsid w:val="0064166D"/>
    <w:rsid w:val="00645252"/>
    <w:rsid w:val="00647A76"/>
    <w:rsid w:val="00651448"/>
    <w:rsid w:val="006523E9"/>
    <w:rsid w:val="00653589"/>
    <w:rsid w:val="0065366A"/>
    <w:rsid w:val="006637EF"/>
    <w:rsid w:val="00664C7E"/>
    <w:rsid w:val="00683071"/>
    <w:rsid w:val="0069621D"/>
    <w:rsid w:val="00697C28"/>
    <w:rsid w:val="006B24B4"/>
    <w:rsid w:val="006B37F1"/>
    <w:rsid w:val="006B472C"/>
    <w:rsid w:val="006C00A4"/>
    <w:rsid w:val="006C398E"/>
    <w:rsid w:val="006C4D75"/>
    <w:rsid w:val="006C69B3"/>
    <w:rsid w:val="006D3C1E"/>
    <w:rsid w:val="006D3D74"/>
    <w:rsid w:val="006E007D"/>
    <w:rsid w:val="006F1BA3"/>
    <w:rsid w:val="006F55D5"/>
    <w:rsid w:val="006F567D"/>
    <w:rsid w:val="006F5F53"/>
    <w:rsid w:val="00700F58"/>
    <w:rsid w:val="00703038"/>
    <w:rsid w:val="0070316C"/>
    <w:rsid w:val="00710A7A"/>
    <w:rsid w:val="007226D4"/>
    <w:rsid w:val="0073510F"/>
    <w:rsid w:val="00746A24"/>
    <w:rsid w:val="007500B1"/>
    <w:rsid w:val="00750C97"/>
    <w:rsid w:val="0075451A"/>
    <w:rsid w:val="00756916"/>
    <w:rsid w:val="00773878"/>
    <w:rsid w:val="0077575A"/>
    <w:rsid w:val="00783431"/>
    <w:rsid w:val="00783AC9"/>
    <w:rsid w:val="007859D8"/>
    <w:rsid w:val="00786266"/>
    <w:rsid w:val="00787AE1"/>
    <w:rsid w:val="007936D2"/>
    <w:rsid w:val="007950C6"/>
    <w:rsid w:val="007A15FE"/>
    <w:rsid w:val="007A6BFE"/>
    <w:rsid w:val="007B3B7D"/>
    <w:rsid w:val="007B3DA6"/>
    <w:rsid w:val="007C2B82"/>
    <w:rsid w:val="007C5BD0"/>
    <w:rsid w:val="007C7EF9"/>
    <w:rsid w:val="007D3429"/>
    <w:rsid w:val="007D655A"/>
    <w:rsid w:val="007E138F"/>
    <w:rsid w:val="007E2687"/>
    <w:rsid w:val="007F2083"/>
    <w:rsid w:val="007F24EE"/>
    <w:rsid w:val="00804E1E"/>
    <w:rsid w:val="00814E7A"/>
    <w:rsid w:val="008151FD"/>
    <w:rsid w:val="00815438"/>
    <w:rsid w:val="00815EBD"/>
    <w:rsid w:val="008243B8"/>
    <w:rsid w:val="0082580A"/>
    <w:rsid w:val="00835480"/>
    <w:rsid w:val="0083569A"/>
    <w:rsid w:val="00842A49"/>
    <w:rsid w:val="008459DA"/>
    <w:rsid w:val="00853059"/>
    <w:rsid w:val="00856585"/>
    <w:rsid w:val="0086230B"/>
    <w:rsid w:val="00866BF7"/>
    <w:rsid w:val="00866D92"/>
    <w:rsid w:val="00871195"/>
    <w:rsid w:val="00880281"/>
    <w:rsid w:val="00885E50"/>
    <w:rsid w:val="00891F12"/>
    <w:rsid w:val="00892A4C"/>
    <w:rsid w:val="0089674F"/>
    <w:rsid w:val="008A3492"/>
    <w:rsid w:val="008B0EBC"/>
    <w:rsid w:val="008B34F3"/>
    <w:rsid w:val="008B74D8"/>
    <w:rsid w:val="008C026F"/>
    <w:rsid w:val="008C4B8C"/>
    <w:rsid w:val="008C4D58"/>
    <w:rsid w:val="008C5B9D"/>
    <w:rsid w:val="008C702C"/>
    <w:rsid w:val="008D088D"/>
    <w:rsid w:val="008D0DE5"/>
    <w:rsid w:val="008D4EE4"/>
    <w:rsid w:val="008D672B"/>
    <w:rsid w:val="008E16ED"/>
    <w:rsid w:val="008E2838"/>
    <w:rsid w:val="008F152B"/>
    <w:rsid w:val="008F2AF9"/>
    <w:rsid w:val="008F6ECE"/>
    <w:rsid w:val="00900B08"/>
    <w:rsid w:val="0091386D"/>
    <w:rsid w:val="009161B0"/>
    <w:rsid w:val="009269B6"/>
    <w:rsid w:val="00940475"/>
    <w:rsid w:val="00946F2C"/>
    <w:rsid w:val="00957367"/>
    <w:rsid w:val="0096687E"/>
    <w:rsid w:val="00993F76"/>
    <w:rsid w:val="0099717E"/>
    <w:rsid w:val="00997C0D"/>
    <w:rsid w:val="009A5507"/>
    <w:rsid w:val="009B5CF3"/>
    <w:rsid w:val="009B6A9D"/>
    <w:rsid w:val="009D3A2F"/>
    <w:rsid w:val="00A01521"/>
    <w:rsid w:val="00A208DF"/>
    <w:rsid w:val="00A20C12"/>
    <w:rsid w:val="00A268D4"/>
    <w:rsid w:val="00A31742"/>
    <w:rsid w:val="00A332D2"/>
    <w:rsid w:val="00A3333A"/>
    <w:rsid w:val="00A4067F"/>
    <w:rsid w:val="00A41D91"/>
    <w:rsid w:val="00A4220C"/>
    <w:rsid w:val="00A43D8C"/>
    <w:rsid w:val="00A4574A"/>
    <w:rsid w:val="00A47AD5"/>
    <w:rsid w:val="00A60293"/>
    <w:rsid w:val="00A6035D"/>
    <w:rsid w:val="00A61254"/>
    <w:rsid w:val="00A81258"/>
    <w:rsid w:val="00A83937"/>
    <w:rsid w:val="00A84539"/>
    <w:rsid w:val="00A91085"/>
    <w:rsid w:val="00A9204E"/>
    <w:rsid w:val="00AA1B09"/>
    <w:rsid w:val="00AA6AC8"/>
    <w:rsid w:val="00AB20B9"/>
    <w:rsid w:val="00AB610C"/>
    <w:rsid w:val="00AC2B93"/>
    <w:rsid w:val="00AC3BDB"/>
    <w:rsid w:val="00AF051F"/>
    <w:rsid w:val="00AF0B66"/>
    <w:rsid w:val="00AF7165"/>
    <w:rsid w:val="00B1232E"/>
    <w:rsid w:val="00B15E90"/>
    <w:rsid w:val="00B22F72"/>
    <w:rsid w:val="00B25DD2"/>
    <w:rsid w:val="00B34152"/>
    <w:rsid w:val="00B36C9B"/>
    <w:rsid w:val="00B4483F"/>
    <w:rsid w:val="00B47156"/>
    <w:rsid w:val="00B55048"/>
    <w:rsid w:val="00B70209"/>
    <w:rsid w:val="00B734C3"/>
    <w:rsid w:val="00B77255"/>
    <w:rsid w:val="00B80C7F"/>
    <w:rsid w:val="00B84E94"/>
    <w:rsid w:val="00B95A78"/>
    <w:rsid w:val="00B964C7"/>
    <w:rsid w:val="00B97C2C"/>
    <w:rsid w:val="00BA0E7D"/>
    <w:rsid w:val="00BA3665"/>
    <w:rsid w:val="00BA4C09"/>
    <w:rsid w:val="00BA67B8"/>
    <w:rsid w:val="00BC0F78"/>
    <w:rsid w:val="00BC34BA"/>
    <w:rsid w:val="00BC5C44"/>
    <w:rsid w:val="00BD1126"/>
    <w:rsid w:val="00BD3EC7"/>
    <w:rsid w:val="00BD759F"/>
    <w:rsid w:val="00BE053B"/>
    <w:rsid w:val="00BE3B29"/>
    <w:rsid w:val="00BF0A83"/>
    <w:rsid w:val="00BF500B"/>
    <w:rsid w:val="00BF52A8"/>
    <w:rsid w:val="00C04888"/>
    <w:rsid w:val="00C0786F"/>
    <w:rsid w:val="00C37907"/>
    <w:rsid w:val="00C465D2"/>
    <w:rsid w:val="00C54CFE"/>
    <w:rsid w:val="00C61D9F"/>
    <w:rsid w:val="00C64F91"/>
    <w:rsid w:val="00C74018"/>
    <w:rsid w:val="00C859E2"/>
    <w:rsid w:val="00C91719"/>
    <w:rsid w:val="00C942E8"/>
    <w:rsid w:val="00C97F4D"/>
    <w:rsid w:val="00CA1AF2"/>
    <w:rsid w:val="00CA4206"/>
    <w:rsid w:val="00CB5474"/>
    <w:rsid w:val="00CB5496"/>
    <w:rsid w:val="00CC0C0F"/>
    <w:rsid w:val="00CC43C7"/>
    <w:rsid w:val="00CD0DDB"/>
    <w:rsid w:val="00CD1F77"/>
    <w:rsid w:val="00CD24A3"/>
    <w:rsid w:val="00CE3151"/>
    <w:rsid w:val="00CE4A6F"/>
    <w:rsid w:val="00CF426B"/>
    <w:rsid w:val="00D01265"/>
    <w:rsid w:val="00D01415"/>
    <w:rsid w:val="00D05F89"/>
    <w:rsid w:val="00D1447A"/>
    <w:rsid w:val="00D2597C"/>
    <w:rsid w:val="00D300D9"/>
    <w:rsid w:val="00D32733"/>
    <w:rsid w:val="00D37A27"/>
    <w:rsid w:val="00D42DC4"/>
    <w:rsid w:val="00D44BB9"/>
    <w:rsid w:val="00D536F4"/>
    <w:rsid w:val="00D6077A"/>
    <w:rsid w:val="00D66280"/>
    <w:rsid w:val="00D71E1D"/>
    <w:rsid w:val="00D72A49"/>
    <w:rsid w:val="00D73D7E"/>
    <w:rsid w:val="00D74079"/>
    <w:rsid w:val="00D80BCA"/>
    <w:rsid w:val="00D8380A"/>
    <w:rsid w:val="00D8691A"/>
    <w:rsid w:val="00D9112B"/>
    <w:rsid w:val="00D9369E"/>
    <w:rsid w:val="00DA6900"/>
    <w:rsid w:val="00DA71B3"/>
    <w:rsid w:val="00DC589E"/>
    <w:rsid w:val="00DC6738"/>
    <w:rsid w:val="00DD5E41"/>
    <w:rsid w:val="00DE1605"/>
    <w:rsid w:val="00DE659B"/>
    <w:rsid w:val="00DE7AED"/>
    <w:rsid w:val="00DF5729"/>
    <w:rsid w:val="00DF778F"/>
    <w:rsid w:val="00E05656"/>
    <w:rsid w:val="00E10EDA"/>
    <w:rsid w:val="00E253D9"/>
    <w:rsid w:val="00E3360B"/>
    <w:rsid w:val="00E50F9F"/>
    <w:rsid w:val="00E5167F"/>
    <w:rsid w:val="00E562AC"/>
    <w:rsid w:val="00E56A2A"/>
    <w:rsid w:val="00E6165C"/>
    <w:rsid w:val="00E61B06"/>
    <w:rsid w:val="00E630C8"/>
    <w:rsid w:val="00E64B6C"/>
    <w:rsid w:val="00E65004"/>
    <w:rsid w:val="00E662A9"/>
    <w:rsid w:val="00E72A16"/>
    <w:rsid w:val="00E84900"/>
    <w:rsid w:val="00EA78D8"/>
    <w:rsid w:val="00EB06A3"/>
    <w:rsid w:val="00EB2886"/>
    <w:rsid w:val="00EB4C99"/>
    <w:rsid w:val="00EB6F27"/>
    <w:rsid w:val="00EC37E2"/>
    <w:rsid w:val="00EC5EC4"/>
    <w:rsid w:val="00ED0AB4"/>
    <w:rsid w:val="00ED17C3"/>
    <w:rsid w:val="00ED27F1"/>
    <w:rsid w:val="00EE7AB1"/>
    <w:rsid w:val="00EF1F49"/>
    <w:rsid w:val="00F10E2D"/>
    <w:rsid w:val="00F1295E"/>
    <w:rsid w:val="00F1433B"/>
    <w:rsid w:val="00F15B4E"/>
    <w:rsid w:val="00F223DB"/>
    <w:rsid w:val="00F241BD"/>
    <w:rsid w:val="00F42D0A"/>
    <w:rsid w:val="00F46AE4"/>
    <w:rsid w:val="00F47655"/>
    <w:rsid w:val="00F52D68"/>
    <w:rsid w:val="00F54125"/>
    <w:rsid w:val="00F64994"/>
    <w:rsid w:val="00F66A36"/>
    <w:rsid w:val="00F70A59"/>
    <w:rsid w:val="00F7629A"/>
    <w:rsid w:val="00F800C7"/>
    <w:rsid w:val="00F80CC6"/>
    <w:rsid w:val="00F8352D"/>
    <w:rsid w:val="00F85194"/>
    <w:rsid w:val="00F87696"/>
    <w:rsid w:val="00F956C3"/>
    <w:rsid w:val="00F97563"/>
    <w:rsid w:val="00FA064B"/>
    <w:rsid w:val="00FA2F23"/>
    <w:rsid w:val="00FA61EA"/>
    <w:rsid w:val="00FB668C"/>
    <w:rsid w:val="00FC1958"/>
    <w:rsid w:val="00FE4345"/>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B4B0B0"/>
  <w15:chartTrackingRefBased/>
  <w15:docId w15:val="{D975A65A-055F-4548-99DC-D61359A47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BodyText">
    <w:name w:val="Body Text"/>
    <w:basedOn w:val="Normal"/>
    <w:link w:val="BodyTextChar"/>
    <w:uiPriority w:val="1"/>
    <w:qFormat/>
    <w:rsid w:val="00ED17C3"/>
    <w:pPr>
      <w:widowControl w:val="0"/>
      <w:autoSpaceDE w:val="0"/>
      <w:autoSpaceDN w:val="0"/>
    </w:pPr>
    <w:rPr>
      <w:rFonts w:ascii="Cambria" w:eastAsia="Cambria" w:hAnsi="Cambria" w:cs="Cambria"/>
      <w:sz w:val="23"/>
      <w:szCs w:val="23"/>
    </w:rPr>
  </w:style>
  <w:style w:type="character" w:customStyle="1" w:styleId="BodyTextChar">
    <w:name w:val="Body Text Char"/>
    <w:basedOn w:val="DefaultParagraphFont"/>
    <w:link w:val="BodyText"/>
    <w:uiPriority w:val="1"/>
    <w:rsid w:val="00ED17C3"/>
    <w:rPr>
      <w:rFonts w:ascii="Cambria" w:eastAsia="Cambria" w:hAnsi="Cambria" w:cs="Cambria"/>
      <w:sz w:val="23"/>
      <w:szCs w:val="23"/>
    </w:rPr>
  </w:style>
  <w:style w:type="table" w:styleId="TableGrid">
    <w:name w:val="Table Grid"/>
    <w:basedOn w:val="TableNormal"/>
    <w:uiPriority w:val="39"/>
    <w:rsid w:val="00B22F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unhideWhenUsed/>
    <w:qFormat/>
    <w:rsid w:val="006C398E"/>
    <w:pPr>
      <w:ind w:left="720"/>
      <w:contextualSpacing/>
    </w:pPr>
  </w:style>
  <w:style w:type="character" w:customStyle="1" w:styleId="author-name">
    <w:name w:val="author-name"/>
    <w:basedOn w:val="DefaultParagraphFont"/>
    <w:rsid w:val="00653589"/>
  </w:style>
  <w:style w:type="character" w:styleId="UnresolvedMention">
    <w:name w:val="Unresolved Mention"/>
    <w:basedOn w:val="DefaultParagraphFont"/>
    <w:uiPriority w:val="99"/>
    <w:semiHidden/>
    <w:unhideWhenUsed/>
    <w:rsid w:val="00AB61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0522">
      <w:bodyDiv w:val="1"/>
      <w:marLeft w:val="0"/>
      <w:marRight w:val="0"/>
      <w:marTop w:val="0"/>
      <w:marBottom w:val="0"/>
      <w:divBdr>
        <w:top w:val="none" w:sz="0" w:space="0" w:color="auto"/>
        <w:left w:val="none" w:sz="0" w:space="0" w:color="auto"/>
        <w:bottom w:val="none" w:sz="0" w:space="0" w:color="auto"/>
        <w:right w:val="none" w:sz="0" w:space="0" w:color="auto"/>
      </w:divBdr>
      <w:divsChild>
        <w:div w:id="1660379283">
          <w:marLeft w:val="0"/>
          <w:marRight w:val="0"/>
          <w:marTop w:val="0"/>
          <w:marBottom w:val="0"/>
          <w:divBdr>
            <w:top w:val="none" w:sz="0" w:space="0" w:color="auto"/>
            <w:left w:val="none" w:sz="0" w:space="0" w:color="auto"/>
            <w:bottom w:val="none" w:sz="0" w:space="0" w:color="auto"/>
            <w:right w:val="none" w:sz="0" w:space="0" w:color="auto"/>
          </w:divBdr>
        </w:div>
      </w:divsChild>
    </w:div>
    <w:div w:id="406222195">
      <w:bodyDiv w:val="1"/>
      <w:marLeft w:val="0"/>
      <w:marRight w:val="0"/>
      <w:marTop w:val="0"/>
      <w:marBottom w:val="0"/>
      <w:divBdr>
        <w:top w:val="none" w:sz="0" w:space="0" w:color="auto"/>
        <w:left w:val="none" w:sz="0" w:space="0" w:color="auto"/>
        <w:bottom w:val="none" w:sz="0" w:space="0" w:color="auto"/>
        <w:right w:val="none" w:sz="0" w:space="0" w:color="auto"/>
      </w:divBdr>
    </w:div>
    <w:div w:id="1149859602">
      <w:bodyDiv w:val="1"/>
      <w:marLeft w:val="0"/>
      <w:marRight w:val="0"/>
      <w:marTop w:val="0"/>
      <w:marBottom w:val="0"/>
      <w:divBdr>
        <w:top w:val="none" w:sz="0" w:space="0" w:color="auto"/>
        <w:left w:val="none" w:sz="0" w:space="0" w:color="auto"/>
        <w:bottom w:val="none" w:sz="0" w:space="0" w:color="auto"/>
        <w:right w:val="none" w:sz="0" w:space="0" w:color="auto"/>
      </w:divBdr>
      <w:divsChild>
        <w:div w:id="18152480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ocs.oracle.com/en-us/iaas/mysql-database/doc/getting-started.html"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pdfdrive.com/search?q=Eric+Matthes" TargetMode="External"/><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cloud.google.com/python/doc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vjivan\AppData\Local\Microsoft\Office\16.0\DTS\en-US%7b6C8199CE-ADE9-4F8A-843B-EB9E60F6968C%7d\%7b2CA1305E-02A4-46D0-B7AB-35E3A14F6A49%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23F38A48-0FDB-403A-812A-ECD83049CB05}">
  <ds:schemaRefs>
    <ds:schemaRef ds:uri="http://schemas.openxmlformats.org/officeDocument/2006/bibliography"/>
  </ds:schemaRefs>
</ds:datastoreItem>
</file>

<file path=customXml/itemProps4.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{2CA1305E-02A4-46D0-B7AB-35E3A14F6A49}tf02786999_win32.dotx</Template>
  <TotalTime>897</TotalTime>
  <Pages>26</Pages>
  <Words>1870</Words>
  <Characters>10661</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Navjivan</dc:creator>
  <cp:keywords/>
  <dc:description/>
  <cp:lastModifiedBy>navjivan thorat</cp:lastModifiedBy>
  <cp:revision>553</cp:revision>
  <cp:lastPrinted>2023-01-07T18:43:00Z</cp:lastPrinted>
  <dcterms:created xsi:type="dcterms:W3CDTF">2023-01-06T05:59:00Z</dcterms:created>
  <dcterms:modified xsi:type="dcterms:W3CDTF">2023-01-08T12:29:00Z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